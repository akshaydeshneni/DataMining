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A453816" w14:textId="77777777" w:rsidR="001D4A96" w:rsidRDefault="00FE03CA">
      <w:pPr>
        <w:spacing w:line="0" w:lineRule="atLeast"/>
        <w:jc w:val="center"/>
        <w:rPr>
          <w:b/>
          <w:sz w:val="36"/>
        </w:rPr>
      </w:pPr>
      <w:bookmarkStart w:id="0" w:name="page1"/>
      <w:bookmarkEnd w:id="0"/>
      <w:r>
        <w:rPr>
          <w:noProof/>
        </w:rPr>
        <w:drawing>
          <wp:anchor distT="0" distB="0" distL="114300" distR="114300" simplePos="0" relativeHeight="251649024" behindDoc="1" locked="0" layoutInCell="1" allowOverlap="1" wp14:anchorId="3C5B9192" wp14:editId="1FEC6D0D">
            <wp:simplePos x="0" y="0"/>
            <wp:positionH relativeFrom="page">
              <wp:posOffset>299720</wp:posOffset>
            </wp:positionH>
            <wp:positionV relativeFrom="page">
              <wp:posOffset>299720</wp:posOffset>
            </wp:positionV>
            <wp:extent cx="7188200" cy="9474200"/>
            <wp:effectExtent l="0" t="0" r="0" b="0"/>
            <wp:wrapNone/>
            <wp:docPr id="2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88200" cy="9474200"/>
                    </a:xfrm>
                    <a:prstGeom prst="rect">
                      <a:avLst/>
                    </a:prstGeom>
                    <a:noFill/>
                  </pic:spPr>
                </pic:pic>
              </a:graphicData>
            </a:graphic>
            <wp14:sizeRelH relativeFrom="page">
              <wp14:pctWidth>0</wp14:pctWidth>
            </wp14:sizeRelH>
            <wp14:sizeRelV relativeFrom="page">
              <wp14:pctHeight>0</wp14:pctHeight>
            </wp14:sizeRelV>
          </wp:anchor>
        </w:drawing>
      </w:r>
      <w:r w:rsidR="005F3CBF">
        <w:rPr>
          <w:b/>
          <w:sz w:val="36"/>
        </w:rPr>
        <w:t xml:space="preserve">ASSIGNMENT </w:t>
      </w:r>
      <w:r>
        <w:rPr>
          <w:b/>
          <w:sz w:val="36"/>
        </w:rPr>
        <w:t>2</w:t>
      </w:r>
      <w:r w:rsidR="005F3CBF">
        <w:rPr>
          <w:b/>
          <w:sz w:val="36"/>
        </w:rPr>
        <w:t xml:space="preserve">: </w:t>
      </w:r>
      <w:r>
        <w:rPr>
          <w:b/>
          <w:sz w:val="36"/>
        </w:rPr>
        <w:t>USER DEPENDENT AND INDEPENDENT ANALYSIS</w:t>
      </w:r>
    </w:p>
    <w:p w14:paraId="1C856269" w14:textId="77777777" w:rsidR="001D4A96" w:rsidRDefault="001D4A96">
      <w:pPr>
        <w:spacing w:line="27" w:lineRule="exact"/>
        <w:rPr>
          <w:rFonts w:ascii="Times New Roman" w:eastAsia="Times New Roman" w:hAnsi="Times New Roman"/>
          <w:sz w:val="24"/>
        </w:rPr>
      </w:pPr>
    </w:p>
    <w:p w14:paraId="441D1562" w14:textId="77777777" w:rsidR="00FE03CA" w:rsidRDefault="00FE03CA">
      <w:pPr>
        <w:spacing w:line="0" w:lineRule="atLeast"/>
        <w:jc w:val="center"/>
        <w:rPr>
          <w:b/>
          <w:sz w:val="36"/>
        </w:rPr>
      </w:pPr>
    </w:p>
    <w:p w14:paraId="2ACA3622" w14:textId="77777777" w:rsidR="001D4A96" w:rsidRDefault="005F3CBF">
      <w:pPr>
        <w:spacing w:line="0" w:lineRule="atLeast"/>
        <w:jc w:val="center"/>
        <w:rPr>
          <w:b/>
          <w:sz w:val="36"/>
        </w:rPr>
      </w:pPr>
      <w:r>
        <w:rPr>
          <w:b/>
          <w:sz w:val="36"/>
        </w:rPr>
        <w:t>CSE 572: DATA MINING</w:t>
      </w:r>
    </w:p>
    <w:p w14:paraId="2A8B6E8D" w14:textId="77777777" w:rsidR="001D4A96" w:rsidRDefault="001D4A96">
      <w:pPr>
        <w:spacing w:line="200" w:lineRule="exact"/>
        <w:rPr>
          <w:rFonts w:ascii="Times New Roman" w:eastAsia="Times New Roman" w:hAnsi="Times New Roman"/>
          <w:sz w:val="24"/>
        </w:rPr>
      </w:pPr>
    </w:p>
    <w:p w14:paraId="421CD38A" w14:textId="77777777" w:rsidR="001D4A96" w:rsidRDefault="001D4A96">
      <w:pPr>
        <w:spacing w:line="200" w:lineRule="exact"/>
        <w:rPr>
          <w:rFonts w:ascii="Times New Roman" w:eastAsia="Times New Roman" w:hAnsi="Times New Roman"/>
          <w:sz w:val="24"/>
        </w:rPr>
      </w:pPr>
    </w:p>
    <w:p w14:paraId="66EC3770" w14:textId="77777777" w:rsidR="001D4A96" w:rsidRDefault="001D4A96">
      <w:pPr>
        <w:spacing w:line="200" w:lineRule="exact"/>
        <w:rPr>
          <w:rFonts w:ascii="Times New Roman" w:eastAsia="Times New Roman" w:hAnsi="Times New Roman"/>
          <w:sz w:val="24"/>
        </w:rPr>
      </w:pPr>
    </w:p>
    <w:p w14:paraId="0F17A985" w14:textId="77777777" w:rsidR="001D4A96" w:rsidRDefault="001D4A96">
      <w:pPr>
        <w:spacing w:line="200" w:lineRule="exact"/>
        <w:rPr>
          <w:rFonts w:ascii="Times New Roman" w:eastAsia="Times New Roman" w:hAnsi="Times New Roman"/>
          <w:sz w:val="24"/>
        </w:rPr>
      </w:pPr>
    </w:p>
    <w:p w14:paraId="19CF0106" w14:textId="77777777" w:rsidR="001D4A96" w:rsidRDefault="001D4A96">
      <w:pPr>
        <w:spacing w:line="200" w:lineRule="exact"/>
        <w:rPr>
          <w:rFonts w:ascii="Times New Roman" w:eastAsia="Times New Roman" w:hAnsi="Times New Roman"/>
          <w:sz w:val="24"/>
        </w:rPr>
      </w:pPr>
    </w:p>
    <w:p w14:paraId="35671561" w14:textId="77777777" w:rsidR="001D4A96" w:rsidRDefault="001D4A96">
      <w:pPr>
        <w:spacing w:line="200" w:lineRule="exact"/>
        <w:rPr>
          <w:rFonts w:ascii="Times New Roman" w:eastAsia="Times New Roman" w:hAnsi="Times New Roman"/>
          <w:sz w:val="24"/>
        </w:rPr>
      </w:pPr>
    </w:p>
    <w:p w14:paraId="4EABE7AE" w14:textId="77777777" w:rsidR="001D4A96" w:rsidRDefault="001D4A96">
      <w:pPr>
        <w:spacing w:line="200" w:lineRule="exact"/>
        <w:rPr>
          <w:rFonts w:ascii="Times New Roman" w:eastAsia="Times New Roman" w:hAnsi="Times New Roman"/>
          <w:sz w:val="24"/>
        </w:rPr>
      </w:pPr>
    </w:p>
    <w:p w14:paraId="33E3D5F4" w14:textId="77777777" w:rsidR="001D4A96" w:rsidRDefault="001D4A96">
      <w:pPr>
        <w:spacing w:line="200" w:lineRule="exact"/>
        <w:rPr>
          <w:rFonts w:ascii="Times New Roman" w:eastAsia="Times New Roman" w:hAnsi="Times New Roman"/>
          <w:sz w:val="24"/>
        </w:rPr>
      </w:pPr>
    </w:p>
    <w:p w14:paraId="4693C004" w14:textId="77777777" w:rsidR="001D4A96" w:rsidRDefault="001D4A96">
      <w:pPr>
        <w:spacing w:line="200" w:lineRule="exact"/>
        <w:rPr>
          <w:rFonts w:ascii="Times New Roman" w:eastAsia="Times New Roman" w:hAnsi="Times New Roman"/>
          <w:sz w:val="24"/>
        </w:rPr>
      </w:pPr>
    </w:p>
    <w:p w14:paraId="2D3A3325" w14:textId="77777777" w:rsidR="001D4A96" w:rsidRDefault="001D4A96">
      <w:pPr>
        <w:spacing w:line="200" w:lineRule="exact"/>
        <w:rPr>
          <w:rFonts w:ascii="Times New Roman" w:eastAsia="Times New Roman" w:hAnsi="Times New Roman"/>
          <w:sz w:val="24"/>
        </w:rPr>
      </w:pPr>
    </w:p>
    <w:p w14:paraId="2CC8D62E" w14:textId="77777777" w:rsidR="001D4A96" w:rsidRDefault="001D4A96">
      <w:pPr>
        <w:spacing w:line="200" w:lineRule="exact"/>
        <w:rPr>
          <w:rFonts w:ascii="Times New Roman" w:eastAsia="Times New Roman" w:hAnsi="Times New Roman"/>
          <w:sz w:val="24"/>
        </w:rPr>
      </w:pPr>
    </w:p>
    <w:p w14:paraId="2FCD5DFB" w14:textId="77777777" w:rsidR="001D4A96" w:rsidRDefault="001D4A96">
      <w:pPr>
        <w:spacing w:line="200" w:lineRule="exact"/>
        <w:rPr>
          <w:rFonts w:ascii="Times New Roman" w:eastAsia="Times New Roman" w:hAnsi="Times New Roman"/>
          <w:sz w:val="24"/>
        </w:rPr>
      </w:pPr>
    </w:p>
    <w:p w14:paraId="749B33A8" w14:textId="77777777" w:rsidR="001D4A96" w:rsidRDefault="001D4A96">
      <w:pPr>
        <w:spacing w:line="200" w:lineRule="exact"/>
        <w:rPr>
          <w:rFonts w:ascii="Times New Roman" w:eastAsia="Times New Roman" w:hAnsi="Times New Roman"/>
          <w:sz w:val="24"/>
        </w:rPr>
      </w:pPr>
    </w:p>
    <w:p w14:paraId="0119AD32" w14:textId="77777777" w:rsidR="001D4A96" w:rsidRDefault="001D4A96">
      <w:pPr>
        <w:spacing w:line="200" w:lineRule="exact"/>
        <w:rPr>
          <w:rFonts w:ascii="Times New Roman" w:eastAsia="Times New Roman" w:hAnsi="Times New Roman"/>
          <w:sz w:val="24"/>
        </w:rPr>
      </w:pPr>
    </w:p>
    <w:p w14:paraId="5115FFB3" w14:textId="77777777" w:rsidR="001D4A96" w:rsidRDefault="001D4A96">
      <w:pPr>
        <w:spacing w:line="200" w:lineRule="exact"/>
        <w:rPr>
          <w:rFonts w:ascii="Times New Roman" w:eastAsia="Times New Roman" w:hAnsi="Times New Roman"/>
          <w:sz w:val="24"/>
        </w:rPr>
      </w:pPr>
    </w:p>
    <w:p w14:paraId="53FF5A22" w14:textId="77777777" w:rsidR="001D4A96" w:rsidRDefault="001D4A96">
      <w:pPr>
        <w:spacing w:line="200" w:lineRule="exact"/>
        <w:rPr>
          <w:rFonts w:ascii="Times New Roman" w:eastAsia="Times New Roman" w:hAnsi="Times New Roman"/>
          <w:sz w:val="24"/>
        </w:rPr>
      </w:pPr>
    </w:p>
    <w:p w14:paraId="0631A312" w14:textId="77777777" w:rsidR="001D4A96" w:rsidRDefault="001D4A96">
      <w:pPr>
        <w:spacing w:line="200" w:lineRule="exact"/>
        <w:rPr>
          <w:rFonts w:ascii="Times New Roman" w:eastAsia="Times New Roman" w:hAnsi="Times New Roman"/>
          <w:sz w:val="24"/>
        </w:rPr>
      </w:pPr>
    </w:p>
    <w:p w14:paraId="39499F6A" w14:textId="77777777" w:rsidR="001D4A96" w:rsidRDefault="001D4A96">
      <w:pPr>
        <w:spacing w:line="328" w:lineRule="exact"/>
        <w:rPr>
          <w:rFonts w:ascii="Times New Roman" w:eastAsia="Times New Roman" w:hAnsi="Times New Roman"/>
          <w:sz w:val="24"/>
        </w:rPr>
      </w:pPr>
    </w:p>
    <w:p w14:paraId="58756FFC" w14:textId="77777777" w:rsidR="001D4A96" w:rsidRDefault="005F3CBF">
      <w:pPr>
        <w:spacing w:line="0" w:lineRule="atLeast"/>
        <w:jc w:val="center"/>
        <w:rPr>
          <w:b/>
          <w:sz w:val="32"/>
        </w:rPr>
      </w:pPr>
      <w:r>
        <w:rPr>
          <w:b/>
          <w:sz w:val="32"/>
        </w:rPr>
        <w:t>A PROJECT REPORT</w:t>
      </w:r>
    </w:p>
    <w:p w14:paraId="2C560584" w14:textId="77777777" w:rsidR="001D4A96" w:rsidRDefault="001D4A96">
      <w:pPr>
        <w:spacing w:line="200" w:lineRule="exact"/>
        <w:rPr>
          <w:rFonts w:ascii="Times New Roman" w:eastAsia="Times New Roman" w:hAnsi="Times New Roman"/>
          <w:sz w:val="24"/>
        </w:rPr>
      </w:pPr>
    </w:p>
    <w:p w14:paraId="7B1E732A" w14:textId="77777777" w:rsidR="001D4A96" w:rsidRDefault="001D4A96">
      <w:pPr>
        <w:spacing w:line="200" w:lineRule="exact"/>
        <w:rPr>
          <w:rFonts w:ascii="Times New Roman" w:eastAsia="Times New Roman" w:hAnsi="Times New Roman"/>
          <w:sz w:val="24"/>
        </w:rPr>
      </w:pPr>
    </w:p>
    <w:p w14:paraId="5A3506C5" w14:textId="77777777" w:rsidR="001D4A96" w:rsidRDefault="001D4A96">
      <w:pPr>
        <w:spacing w:line="289" w:lineRule="exact"/>
        <w:rPr>
          <w:rFonts w:ascii="Times New Roman" w:eastAsia="Times New Roman" w:hAnsi="Times New Roman"/>
          <w:sz w:val="24"/>
        </w:rPr>
      </w:pPr>
    </w:p>
    <w:p w14:paraId="3F519ECA" w14:textId="77777777" w:rsidR="001D4A96" w:rsidRDefault="005F3CBF">
      <w:pPr>
        <w:spacing w:line="0" w:lineRule="atLeast"/>
        <w:jc w:val="center"/>
        <w:rPr>
          <w:i/>
          <w:sz w:val="32"/>
        </w:rPr>
      </w:pPr>
      <w:r>
        <w:rPr>
          <w:i/>
          <w:sz w:val="32"/>
        </w:rPr>
        <w:t>Submitted by</w:t>
      </w:r>
    </w:p>
    <w:p w14:paraId="39458273" w14:textId="77777777" w:rsidR="001D4A96" w:rsidRDefault="001D4A96">
      <w:pPr>
        <w:spacing w:line="340" w:lineRule="exact"/>
        <w:rPr>
          <w:rFonts w:ascii="Times New Roman" w:eastAsia="Times New Roman" w:hAnsi="Times New Roman"/>
          <w:sz w:val="24"/>
        </w:rPr>
      </w:pPr>
    </w:p>
    <w:p w14:paraId="3AAA522A" w14:textId="77777777" w:rsidR="001D4A96" w:rsidRDefault="005F3CBF">
      <w:pPr>
        <w:spacing w:line="0" w:lineRule="atLeast"/>
        <w:jc w:val="center"/>
        <w:rPr>
          <w:b/>
          <w:sz w:val="32"/>
        </w:rPr>
      </w:pPr>
      <w:r>
        <w:rPr>
          <w:b/>
          <w:sz w:val="32"/>
        </w:rPr>
        <w:t>AKSHAY DESHNENI (ASU ID: 1218717838)</w:t>
      </w:r>
    </w:p>
    <w:p w14:paraId="331EEDAD" w14:textId="77777777" w:rsidR="001D4A96" w:rsidRDefault="001D4A96">
      <w:pPr>
        <w:spacing w:line="200" w:lineRule="exact"/>
        <w:rPr>
          <w:rFonts w:ascii="Times New Roman" w:eastAsia="Times New Roman" w:hAnsi="Times New Roman"/>
          <w:sz w:val="24"/>
        </w:rPr>
      </w:pPr>
    </w:p>
    <w:p w14:paraId="4490C636" w14:textId="77777777" w:rsidR="001D4A96" w:rsidRDefault="001D4A96">
      <w:pPr>
        <w:spacing w:line="200" w:lineRule="exact"/>
        <w:rPr>
          <w:rFonts w:ascii="Times New Roman" w:eastAsia="Times New Roman" w:hAnsi="Times New Roman"/>
          <w:sz w:val="24"/>
        </w:rPr>
      </w:pPr>
    </w:p>
    <w:p w14:paraId="0110E096" w14:textId="77777777" w:rsidR="001D4A96" w:rsidRDefault="001D4A96">
      <w:pPr>
        <w:spacing w:line="200" w:lineRule="exact"/>
        <w:rPr>
          <w:rFonts w:ascii="Times New Roman" w:eastAsia="Times New Roman" w:hAnsi="Times New Roman"/>
          <w:sz w:val="24"/>
        </w:rPr>
      </w:pPr>
    </w:p>
    <w:p w14:paraId="7F847B3B" w14:textId="77777777" w:rsidR="001D4A96" w:rsidRDefault="001D4A96">
      <w:pPr>
        <w:spacing w:line="200" w:lineRule="exact"/>
        <w:rPr>
          <w:rFonts w:ascii="Times New Roman" w:eastAsia="Times New Roman" w:hAnsi="Times New Roman"/>
          <w:sz w:val="24"/>
        </w:rPr>
      </w:pPr>
    </w:p>
    <w:p w14:paraId="1878951A" w14:textId="77777777" w:rsidR="001D4A96" w:rsidRDefault="001D4A96">
      <w:pPr>
        <w:spacing w:line="229" w:lineRule="exact"/>
        <w:rPr>
          <w:rFonts w:ascii="Times New Roman" w:eastAsia="Times New Roman" w:hAnsi="Times New Roman"/>
          <w:sz w:val="24"/>
        </w:rPr>
      </w:pPr>
    </w:p>
    <w:p w14:paraId="64FCBF77" w14:textId="77777777" w:rsidR="001D4A96" w:rsidRDefault="005F3CBF">
      <w:pPr>
        <w:spacing w:line="0" w:lineRule="atLeast"/>
        <w:rPr>
          <w:i/>
          <w:sz w:val="31"/>
        </w:rPr>
      </w:pPr>
      <w:r>
        <w:rPr>
          <w:i/>
          <w:sz w:val="31"/>
        </w:rPr>
        <w:t>In partial fulfillment for the completion of the course CSE 572: Data Mining</w:t>
      </w:r>
    </w:p>
    <w:p w14:paraId="4F4A1AD6" w14:textId="77777777" w:rsidR="001D4A96" w:rsidRDefault="001D4A96">
      <w:pPr>
        <w:spacing w:line="200" w:lineRule="exact"/>
        <w:rPr>
          <w:rFonts w:ascii="Times New Roman" w:eastAsia="Times New Roman" w:hAnsi="Times New Roman"/>
          <w:sz w:val="24"/>
        </w:rPr>
      </w:pPr>
    </w:p>
    <w:p w14:paraId="68F45F14" w14:textId="77777777" w:rsidR="001D4A96" w:rsidRDefault="001D4A96">
      <w:pPr>
        <w:spacing w:line="200" w:lineRule="exact"/>
        <w:rPr>
          <w:rFonts w:ascii="Times New Roman" w:eastAsia="Times New Roman" w:hAnsi="Times New Roman"/>
          <w:sz w:val="24"/>
        </w:rPr>
      </w:pPr>
    </w:p>
    <w:p w14:paraId="01F06C38" w14:textId="77777777" w:rsidR="001D4A96" w:rsidRDefault="001D4A96">
      <w:pPr>
        <w:spacing w:line="200" w:lineRule="exact"/>
        <w:rPr>
          <w:rFonts w:ascii="Times New Roman" w:eastAsia="Times New Roman" w:hAnsi="Times New Roman"/>
          <w:sz w:val="24"/>
        </w:rPr>
      </w:pPr>
    </w:p>
    <w:p w14:paraId="7F744DAC" w14:textId="77777777" w:rsidR="001D4A96" w:rsidRDefault="001D4A96">
      <w:pPr>
        <w:spacing w:line="200" w:lineRule="exact"/>
        <w:rPr>
          <w:rFonts w:ascii="Times New Roman" w:eastAsia="Times New Roman" w:hAnsi="Times New Roman"/>
          <w:sz w:val="24"/>
        </w:rPr>
      </w:pPr>
    </w:p>
    <w:p w14:paraId="2BD4BB92" w14:textId="77777777" w:rsidR="001D4A96" w:rsidRDefault="001D4A96">
      <w:pPr>
        <w:spacing w:line="200" w:lineRule="exact"/>
        <w:rPr>
          <w:rFonts w:ascii="Times New Roman" w:eastAsia="Times New Roman" w:hAnsi="Times New Roman"/>
          <w:sz w:val="24"/>
        </w:rPr>
      </w:pPr>
    </w:p>
    <w:p w14:paraId="1B2C92CE" w14:textId="77777777" w:rsidR="001D4A96" w:rsidRDefault="001D4A96">
      <w:pPr>
        <w:spacing w:line="200" w:lineRule="exact"/>
        <w:rPr>
          <w:rFonts w:ascii="Times New Roman" w:eastAsia="Times New Roman" w:hAnsi="Times New Roman"/>
          <w:sz w:val="24"/>
        </w:rPr>
      </w:pPr>
    </w:p>
    <w:p w14:paraId="1808963F" w14:textId="77777777" w:rsidR="001D4A96" w:rsidRDefault="001D4A96">
      <w:pPr>
        <w:spacing w:line="200" w:lineRule="exact"/>
        <w:rPr>
          <w:rFonts w:ascii="Times New Roman" w:eastAsia="Times New Roman" w:hAnsi="Times New Roman"/>
          <w:sz w:val="24"/>
        </w:rPr>
      </w:pPr>
    </w:p>
    <w:p w14:paraId="1C78A536" w14:textId="77777777" w:rsidR="001D4A96" w:rsidRDefault="001D4A96">
      <w:pPr>
        <w:spacing w:line="200" w:lineRule="exact"/>
        <w:rPr>
          <w:rFonts w:ascii="Times New Roman" w:eastAsia="Times New Roman" w:hAnsi="Times New Roman"/>
          <w:sz w:val="24"/>
        </w:rPr>
      </w:pPr>
    </w:p>
    <w:p w14:paraId="5B66D68B" w14:textId="77777777" w:rsidR="001D4A96" w:rsidRDefault="001D4A96">
      <w:pPr>
        <w:spacing w:line="200" w:lineRule="exact"/>
        <w:rPr>
          <w:rFonts w:ascii="Times New Roman" w:eastAsia="Times New Roman" w:hAnsi="Times New Roman"/>
          <w:sz w:val="24"/>
        </w:rPr>
      </w:pPr>
    </w:p>
    <w:p w14:paraId="134168BE" w14:textId="77777777" w:rsidR="001D4A96" w:rsidRDefault="001D4A96">
      <w:pPr>
        <w:spacing w:line="200" w:lineRule="exact"/>
        <w:rPr>
          <w:rFonts w:ascii="Times New Roman" w:eastAsia="Times New Roman" w:hAnsi="Times New Roman"/>
          <w:sz w:val="24"/>
        </w:rPr>
      </w:pPr>
    </w:p>
    <w:p w14:paraId="4F5BF71F" w14:textId="77777777" w:rsidR="001D4A96" w:rsidRDefault="001D4A96">
      <w:pPr>
        <w:spacing w:line="200" w:lineRule="exact"/>
        <w:rPr>
          <w:rFonts w:ascii="Times New Roman" w:eastAsia="Times New Roman" w:hAnsi="Times New Roman"/>
          <w:sz w:val="24"/>
        </w:rPr>
      </w:pPr>
    </w:p>
    <w:p w14:paraId="16243FA6" w14:textId="77777777" w:rsidR="001D4A96" w:rsidRDefault="001D4A96">
      <w:pPr>
        <w:spacing w:line="200" w:lineRule="exact"/>
        <w:rPr>
          <w:rFonts w:ascii="Times New Roman" w:eastAsia="Times New Roman" w:hAnsi="Times New Roman"/>
          <w:sz w:val="24"/>
        </w:rPr>
      </w:pPr>
    </w:p>
    <w:p w14:paraId="07AA7F8D" w14:textId="77777777" w:rsidR="001D4A96" w:rsidRDefault="001D4A96">
      <w:pPr>
        <w:spacing w:line="200" w:lineRule="exact"/>
        <w:rPr>
          <w:rFonts w:ascii="Times New Roman" w:eastAsia="Times New Roman" w:hAnsi="Times New Roman"/>
          <w:sz w:val="24"/>
        </w:rPr>
      </w:pPr>
    </w:p>
    <w:p w14:paraId="32EBF933" w14:textId="77777777" w:rsidR="001D4A96" w:rsidRDefault="001D4A96">
      <w:pPr>
        <w:spacing w:line="200" w:lineRule="exact"/>
        <w:rPr>
          <w:rFonts w:ascii="Times New Roman" w:eastAsia="Times New Roman" w:hAnsi="Times New Roman"/>
          <w:sz w:val="24"/>
        </w:rPr>
      </w:pPr>
    </w:p>
    <w:p w14:paraId="21C3DD1D" w14:textId="77777777" w:rsidR="001D4A96" w:rsidRDefault="001D4A96">
      <w:pPr>
        <w:spacing w:line="200" w:lineRule="exact"/>
        <w:rPr>
          <w:rFonts w:ascii="Times New Roman" w:eastAsia="Times New Roman" w:hAnsi="Times New Roman"/>
          <w:sz w:val="24"/>
        </w:rPr>
      </w:pPr>
    </w:p>
    <w:p w14:paraId="7206753A" w14:textId="77777777" w:rsidR="001D4A96" w:rsidRDefault="001D4A96">
      <w:pPr>
        <w:spacing w:line="226" w:lineRule="exact"/>
        <w:rPr>
          <w:rFonts w:ascii="Times New Roman" w:eastAsia="Times New Roman" w:hAnsi="Times New Roman"/>
          <w:sz w:val="24"/>
        </w:rPr>
      </w:pPr>
    </w:p>
    <w:p w14:paraId="7CCC2E26" w14:textId="77777777" w:rsidR="001D4A96" w:rsidRDefault="005F3CBF">
      <w:pPr>
        <w:spacing w:line="0" w:lineRule="atLeast"/>
        <w:jc w:val="center"/>
        <w:rPr>
          <w:sz w:val="32"/>
        </w:rPr>
      </w:pPr>
      <w:r>
        <w:rPr>
          <w:sz w:val="32"/>
        </w:rPr>
        <w:t>ARIZONA STATE UNIVERSITY</w:t>
      </w:r>
    </w:p>
    <w:p w14:paraId="40136037" w14:textId="77777777" w:rsidR="001D4A96" w:rsidRDefault="001D4A96">
      <w:pPr>
        <w:spacing w:line="392" w:lineRule="exact"/>
        <w:rPr>
          <w:rFonts w:ascii="Times New Roman" w:eastAsia="Times New Roman" w:hAnsi="Times New Roman"/>
          <w:sz w:val="24"/>
        </w:rPr>
      </w:pPr>
    </w:p>
    <w:p w14:paraId="425EF3EC" w14:textId="77777777" w:rsidR="001D4A96" w:rsidRDefault="005F3CBF">
      <w:pPr>
        <w:spacing w:line="0" w:lineRule="atLeast"/>
        <w:jc w:val="center"/>
        <w:rPr>
          <w:sz w:val="32"/>
        </w:rPr>
      </w:pPr>
      <w:r>
        <w:rPr>
          <w:sz w:val="32"/>
        </w:rPr>
        <w:t>February 9, 2020</w:t>
      </w:r>
    </w:p>
    <w:p w14:paraId="4FC08BAF" w14:textId="77777777" w:rsidR="001D4A96" w:rsidRDefault="001D4A96">
      <w:pPr>
        <w:spacing w:line="0" w:lineRule="atLeast"/>
        <w:jc w:val="center"/>
        <w:rPr>
          <w:sz w:val="32"/>
        </w:rPr>
        <w:sectPr w:rsidR="001D4A96" w:rsidSect="0037357E">
          <w:headerReference w:type="even" r:id="rId9"/>
          <w:headerReference w:type="default" r:id="rId10"/>
          <w:footerReference w:type="even" r:id="rId11"/>
          <w:footerReference w:type="default" r:id="rId12"/>
          <w:headerReference w:type="first" r:id="rId13"/>
          <w:footerReference w:type="first" r:id="rId14"/>
          <w:pgSz w:w="12240" w:h="15840"/>
          <w:pgMar w:top="704" w:right="1280" w:bottom="1440" w:left="1300" w:header="0" w:footer="0" w:gutter="0"/>
          <w:pgBorders w:offsetFrom="page">
            <w:top w:val="single" w:sz="4" w:space="24" w:color="auto"/>
            <w:left w:val="single" w:sz="4" w:space="24" w:color="auto"/>
            <w:bottom w:val="single" w:sz="4" w:space="24" w:color="auto"/>
            <w:right w:val="single" w:sz="4" w:space="24" w:color="auto"/>
          </w:pgBorders>
          <w:cols w:space="0" w:equalWidth="0">
            <w:col w:w="9660"/>
          </w:cols>
          <w:docGrid w:linePitch="360"/>
        </w:sectPr>
      </w:pPr>
    </w:p>
    <w:p w14:paraId="28BBA872" w14:textId="77777777" w:rsidR="001D4A96" w:rsidRDefault="00FE03CA">
      <w:pPr>
        <w:spacing w:line="0" w:lineRule="atLeast"/>
        <w:ind w:right="-387"/>
        <w:jc w:val="center"/>
        <w:rPr>
          <w:b/>
          <w:sz w:val="32"/>
        </w:rPr>
      </w:pPr>
      <w:bookmarkStart w:id="1" w:name="page2"/>
      <w:bookmarkEnd w:id="1"/>
      <w:r>
        <w:rPr>
          <w:noProof/>
          <w:sz w:val="32"/>
        </w:rPr>
        <w:lastRenderedPageBreak/>
        <w:drawing>
          <wp:anchor distT="0" distB="0" distL="114300" distR="114300" simplePos="0" relativeHeight="251642368" behindDoc="1" locked="0" layoutInCell="1" allowOverlap="1" wp14:anchorId="4C204B7C" wp14:editId="0DFCC3FE">
            <wp:simplePos x="0" y="0"/>
            <wp:positionH relativeFrom="page">
              <wp:posOffset>299720</wp:posOffset>
            </wp:positionH>
            <wp:positionV relativeFrom="page">
              <wp:posOffset>299720</wp:posOffset>
            </wp:positionV>
            <wp:extent cx="7188200" cy="9474200"/>
            <wp:effectExtent l="0" t="0" r="0" b="0"/>
            <wp:wrapNone/>
            <wp:docPr id="2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88200" cy="9474200"/>
                    </a:xfrm>
                    <a:prstGeom prst="rect">
                      <a:avLst/>
                    </a:prstGeom>
                    <a:noFill/>
                  </pic:spPr>
                </pic:pic>
              </a:graphicData>
            </a:graphic>
            <wp14:sizeRelH relativeFrom="page">
              <wp14:pctWidth>0</wp14:pctWidth>
            </wp14:sizeRelH>
            <wp14:sizeRelV relativeFrom="page">
              <wp14:pctHeight>0</wp14:pctHeight>
            </wp14:sizeRelV>
          </wp:anchor>
        </w:drawing>
      </w:r>
      <w:r w:rsidR="005F3CBF">
        <w:rPr>
          <w:b/>
          <w:sz w:val="32"/>
        </w:rPr>
        <w:t>Contents</w:t>
      </w:r>
    </w:p>
    <w:p w14:paraId="4239D828" w14:textId="77777777" w:rsidR="001D4A96" w:rsidRDefault="001D4A96">
      <w:pPr>
        <w:spacing w:line="200" w:lineRule="exact"/>
        <w:rPr>
          <w:rFonts w:ascii="Times New Roman" w:eastAsia="Times New Roman" w:hAnsi="Times New Roman"/>
        </w:rPr>
      </w:pPr>
    </w:p>
    <w:p w14:paraId="40265FF5" w14:textId="77777777" w:rsidR="001D4A96" w:rsidRDefault="001D4A96">
      <w:pPr>
        <w:spacing w:line="205" w:lineRule="exact"/>
        <w:rPr>
          <w:rFonts w:ascii="Times New Roman" w:eastAsia="Times New Roman" w:hAnsi="Times New Roman"/>
        </w:rPr>
      </w:pPr>
    </w:p>
    <w:p w14:paraId="1B3C0349" w14:textId="77777777" w:rsidR="001D4A96" w:rsidRDefault="005F3CBF">
      <w:pPr>
        <w:numPr>
          <w:ilvl w:val="0"/>
          <w:numId w:val="1"/>
        </w:numPr>
        <w:tabs>
          <w:tab w:val="left" w:pos="368"/>
        </w:tabs>
        <w:spacing w:line="0" w:lineRule="atLeast"/>
        <w:ind w:left="368" w:hanging="368"/>
        <w:rPr>
          <w:sz w:val="28"/>
        </w:rPr>
      </w:pPr>
      <w:r>
        <w:rPr>
          <w:sz w:val="28"/>
        </w:rPr>
        <w:t>Introduction</w:t>
      </w:r>
    </w:p>
    <w:p w14:paraId="6856D3B8" w14:textId="77777777" w:rsidR="001D4A96" w:rsidRDefault="001D4A96">
      <w:pPr>
        <w:spacing w:line="339" w:lineRule="exact"/>
        <w:rPr>
          <w:sz w:val="28"/>
        </w:rPr>
      </w:pPr>
    </w:p>
    <w:p w14:paraId="66052FA1" w14:textId="77777777" w:rsidR="001D4A96" w:rsidRDefault="005F3CBF">
      <w:pPr>
        <w:numPr>
          <w:ilvl w:val="0"/>
          <w:numId w:val="1"/>
        </w:numPr>
        <w:tabs>
          <w:tab w:val="left" w:pos="368"/>
        </w:tabs>
        <w:spacing w:line="0" w:lineRule="atLeast"/>
        <w:ind w:left="368" w:hanging="368"/>
        <w:rPr>
          <w:sz w:val="28"/>
        </w:rPr>
      </w:pPr>
      <w:r>
        <w:rPr>
          <w:sz w:val="28"/>
        </w:rPr>
        <w:t>Project Phase I</w:t>
      </w:r>
    </w:p>
    <w:p w14:paraId="70012201" w14:textId="77777777" w:rsidR="001D4A96" w:rsidRDefault="001D4A96">
      <w:pPr>
        <w:spacing w:line="344" w:lineRule="exact"/>
        <w:rPr>
          <w:sz w:val="28"/>
        </w:rPr>
      </w:pPr>
    </w:p>
    <w:p w14:paraId="76827D7E" w14:textId="77777777" w:rsidR="001D4A96" w:rsidRDefault="005F3CBF" w:rsidP="00F576B0">
      <w:pPr>
        <w:numPr>
          <w:ilvl w:val="0"/>
          <w:numId w:val="1"/>
        </w:numPr>
        <w:tabs>
          <w:tab w:val="left" w:pos="368"/>
        </w:tabs>
        <w:spacing w:line="0" w:lineRule="atLeast"/>
        <w:ind w:left="368" w:hanging="368"/>
        <w:rPr>
          <w:sz w:val="28"/>
        </w:rPr>
      </w:pPr>
      <w:r>
        <w:rPr>
          <w:sz w:val="28"/>
        </w:rPr>
        <w:t>Project Phase II</w:t>
      </w:r>
    </w:p>
    <w:p w14:paraId="071531CE" w14:textId="77777777" w:rsidR="00F576B0" w:rsidRPr="00F576B0" w:rsidRDefault="00F576B0" w:rsidP="00F576B0">
      <w:pPr>
        <w:tabs>
          <w:tab w:val="left" w:pos="368"/>
        </w:tabs>
        <w:spacing w:line="0" w:lineRule="atLeast"/>
        <w:rPr>
          <w:sz w:val="28"/>
        </w:rPr>
      </w:pPr>
    </w:p>
    <w:p w14:paraId="53245605" w14:textId="77777777" w:rsidR="001D4A96" w:rsidRDefault="005F3CBF">
      <w:pPr>
        <w:numPr>
          <w:ilvl w:val="0"/>
          <w:numId w:val="1"/>
        </w:numPr>
        <w:tabs>
          <w:tab w:val="left" w:pos="368"/>
        </w:tabs>
        <w:spacing w:line="0" w:lineRule="atLeast"/>
        <w:ind w:left="368" w:hanging="368"/>
        <w:rPr>
          <w:sz w:val="28"/>
        </w:rPr>
      </w:pPr>
      <w:r>
        <w:rPr>
          <w:sz w:val="28"/>
        </w:rPr>
        <w:t>Bibliography</w:t>
      </w:r>
    </w:p>
    <w:p w14:paraId="3404E1C6" w14:textId="77777777" w:rsidR="001D4A96" w:rsidRDefault="001D4A96">
      <w:pPr>
        <w:tabs>
          <w:tab w:val="left" w:pos="368"/>
        </w:tabs>
        <w:spacing w:line="0" w:lineRule="atLeast"/>
        <w:ind w:left="368" w:hanging="368"/>
        <w:rPr>
          <w:sz w:val="28"/>
        </w:rPr>
        <w:sectPr w:rsidR="001D4A96" w:rsidSect="0037357E">
          <w:pgSz w:w="12240" w:h="15840"/>
          <w:pgMar w:top="701" w:right="1440" w:bottom="1440" w:left="1092" w:header="0" w:footer="0" w:gutter="0"/>
          <w:pgBorders w:offsetFrom="page">
            <w:top w:val="single" w:sz="4" w:space="24" w:color="auto"/>
            <w:left w:val="single" w:sz="4" w:space="24" w:color="auto"/>
            <w:bottom w:val="single" w:sz="4" w:space="24" w:color="auto"/>
            <w:right w:val="single" w:sz="4" w:space="24" w:color="auto"/>
          </w:pgBorders>
          <w:cols w:space="0" w:equalWidth="0">
            <w:col w:w="9708"/>
          </w:cols>
          <w:docGrid w:linePitch="360"/>
        </w:sectPr>
      </w:pPr>
    </w:p>
    <w:p w14:paraId="3A56283F" w14:textId="77777777" w:rsidR="001D4A96" w:rsidRDefault="00FE03CA">
      <w:pPr>
        <w:spacing w:line="0" w:lineRule="atLeast"/>
        <w:ind w:right="-19"/>
        <w:jc w:val="center"/>
        <w:rPr>
          <w:b/>
          <w:sz w:val="32"/>
        </w:rPr>
      </w:pPr>
      <w:bookmarkStart w:id="2" w:name="page3"/>
      <w:bookmarkEnd w:id="2"/>
      <w:r>
        <w:rPr>
          <w:noProof/>
          <w:sz w:val="28"/>
        </w:rPr>
        <w:lastRenderedPageBreak/>
        <w:drawing>
          <wp:anchor distT="0" distB="0" distL="114300" distR="114300" simplePos="0" relativeHeight="251644416" behindDoc="1" locked="0" layoutInCell="1" allowOverlap="1" wp14:anchorId="34F7A8FD" wp14:editId="1C1AB0DA">
            <wp:simplePos x="0" y="0"/>
            <wp:positionH relativeFrom="page">
              <wp:posOffset>299720</wp:posOffset>
            </wp:positionH>
            <wp:positionV relativeFrom="page">
              <wp:posOffset>299720</wp:posOffset>
            </wp:positionV>
            <wp:extent cx="7188200" cy="9474200"/>
            <wp:effectExtent l="0" t="0" r="0" b="0"/>
            <wp:wrapNone/>
            <wp:docPr id="1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88200" cy="9474200"/>
                    </a:xfrm>
                    <a:prstGeom prst="rect">
                      <a:avLst/>
                    </a:prstGeom>
                    <a:noFill/>
                  </pic:spPr>
                </pic:pic>
              </a:graphicData>
            </a:graphic>
            <wp14:sizeRelH relativeFrom="page">
              <wp14:pctWidth>0</wp14:pctWidth>
            </wp14:sizeRelH>
            <wp14:sizeRelV relativeFrom="page">
              <wp14:pctHeight>0</wp14:pctHeight>
            </wp14:sizeRelV>
          </wp:anchor>
        </w:drawing>
      </w:r>
      <w:r w:rsidR="005F3CBF">
        <w:rPr>
          <w:b/>
          <w:sz w:val="32"/>
        </w:rPr>
        <w:t>Introduction</w:t>
      </w:r>
    </w:p>
    <w:p w14:paraId="1652BF06" w14:textId="77777777" w:rsidR="001D4A96" w:rsidRDefault="001D4A96">
      <w:pPr>
        <w:spacing w:line="200" w:lineRule="exact"/>
        <w:rPr>
          <w:rFonts w:ascii="Times New Roman" w:eastAsia="Times New Roman" w:hAnsi="Times New Roman"/>
        </w:rPr>
      </w:pPr>
    </w:p>
    <w:p w14:paraId="7F76FD40" w14:textId="77777777" w:rsidR="001D4A96" w:rsidRDefault="001D4A96">
      <w:pPr>
        <w:spacing w:line="207" w:lineRule="exact"/>
        <w:rPr>
          <w:rFonts w:ascii="Times New Roman" w:eastAsia="Times New Roman" w:hAnsi="Times New Roman"/>
        </w:rPr>
      </w:pPr>
    </w:p>
    <w:p w14:paraId="12DE89AC" w14:textId="77777777" w:rsidR="001D4A96" w:rsidRDefault="005F3CBF">
      <w:pPr>
        <w:spacing w:line="361" w:lineRule="auto"/>
        <w:rPr>
          <w:sz w:val="24"/>
        </w:rPr>
      </w:pPr>
      <w:r>
        <w:rPr>
          <w:sz w:val="24"/>
        </w:rPr>
        <w:t>In this project, an attempt has been made to develop a computing system that can understand human activities. Data is provided for eating action mixed with other unknown activities. The data consists of 8 EMG sensors for a single user. The aim of the assignment is to identify the eating activities amongst the noise. The assignment is comprised of t</w:t>
      </w:r>
      <w:r w:rsidR="00372694">
        <w:rPr>
          <w:sz w:val="24"/>
        </w:rPr>
        <w:t>wo</w:t>
      </w:r>
      <w:r>
        <w:rPr>
          <w:sz w:val="24"/>
        </w:rPr>
        <w:t xml:space="preserve"> phases. </w:t>
      </w:r>
      <w:r w:rsidR="00372694">
        <w:rPr>
          <w:sz w:val="24"/>
        </w:rPr>
        <w:t>In the first phase, we consider the new set of features obtained through PCA</w:t>
      </w:r>
      <w:r w:rsidR="00206FF3">
        <w:rPr>
          <w:sz w:val="24"/>
        </w:rPr>
        <w:t xml:space="preserve"> in Project 1</w:t>
      </w:r>
      <w:r w:rsidR="00372694">
        <w:rPr>
          <w:sz w:val="24"/>
        </w:rPr>
        <w:t xml:space="preserve">. For each user, </w:t>
      </w:r>
      <w:r w:rsidR="00206FF3">
        <w:rPr>
          <w:sz w:val="24"/>
        </w:rPr>
        <w:t xml:space="preserve">we divide 60% of the data into training set both for eating action and not eating action and the rest 40% of the data as testing set both for eating action and not eating action. Using the training set, we train three types of machines: decision tree, support vector machine and neural network. The models are then validated using the testing set and model evaluation metrics such as accuracy, precision, recall and F1 score are reported. In the second phase, we consider the new set of features obtained through PCA in Project 1. For all users, we divide 60% of the data into training set both for eating action and not eating action and the rest 40% of the data as testing set both for eating action and not eating action. Using the training set, we train three types of machines: decision tree, support vector machine and neural network.  </w:t>
      </w:r>
      <w:r>
        <w:rPr>
          <w:sz w:val="24"/>
        </w:rPr>
        <w:t xml:space="preserve">All file names mentioned in this project report here onwards are available in the project folder for your reference. The entire project was coded in Python using some of its libraries like </w:t>
      </w:r>
      <w:proofErr w:type="spellStart"/>
      <w:r>
        <w:rPr>
          <w:sz w:val="24"/>
        </w:rPr>
        <w:t>numPy</w:t>
      </w:r>
      <w:proofErr w:type="spellEnd"/>
      <w:r>
        <w:rPr>
          <w:sz w:val="24"/>
        </w:rPr>
        <w:t>, pandas</w:t>
      </w:r>
      <w:r w:rsidR="00372694">
        <w:rPr>
          <w:sz w:val="24"/>
        </w:rPr>
        <w:t xml:space="preserve"> and </w:t>
      </w:r>
      <w:proofErr w:type="spellStart"/>
      <w:r>
        <w:rPr>
          <w:sz w:val="24"/>
        </w:rPr>
        <w:t>scikit</w:t>
      </w:r>
      <w:proofErr w:type="spellEnd"/>
      <w:r>
        <w:rPr>
          <w:sz w:val="24"/>
        </w:rPr>
        <w:t>-Learn.</w:t>
      </w:r>
    </w:p>
    <w:p w14:paraId="7E54440D" w14:textId="77777777" w:rsidR="001D4A96" w:rsidRDefault="001D4A96">
      <w:pPr>
        <w:spacing w:line="361" w:lineRule="auto"/>
        <w:rPr>
          <w:sz w:val="24"/>
        </w:rPr>
        <w:sectPr w:rsidR="001D4A96" w:rsidSect="0037357E">
          <w:pgSz w:w="12240" w:h="15840"/>
          <w:pgMar w:top="701" w:right="720" w:bottom="1440" w:left="740" w:header="0" w:footer="0" w:gutter="0"/>
          <w:pgBorders w:offsetFrom="page">
            <w:top w:val="single" w:sz="4" w:space="24" w:color="auto"/>
            <w:left w:val="single" w:sz="4" w:space="24" w:color="auto"/>
            <w:bottom w:val="single" w:sz="4" w:space="24" w:color="auto"/>
            <w:right w:val="single" w:sz="4" w:space="24" w:color="auto"/>
          </w:pgBorders>
          <w:cols w:space="0" w:equalWidth="0">
            <w:col w:w="10780"/>
          </w:cols>
          <w:docGrid w:linePitch="360"/>
        </w:sectPr>
      </w:pPr>
    </w:p>
    <w:p w14:paraId="01C3AC40" w14:textId="77777777" w:rsidR="001D4A96" w:rsidRDefault="00FE03CA">
      <w:pPr>
        <w:spacing w:line="0" w:lineRule="atLeast"/>
        <w:jc w:val="center"/>
        <w:rPr>
          <w:b/>
          <w:sz w:val="32"/>
        </w:rPr>
      </w:pPr>
      <w:bookmarkStart w:id="3" w:name="page4"/>
      <w:bookmarkEnd w:id="3"/>
      <w:r>
        <w:rPr>
          <w:noProof/>
          <w:sz w:val="24"/>
        </w:rPr>
        <w:lastRenderedPageBreak/>
        <w:drawing>
          <wp:anchor distT="0" distB="0" distL="114300" distR="114300" simplePos="0" relativeHeight="251646464" behindDoc="1" locked="0" layoutInCell="1" allowOverlap="1" wp14:anchorId="46FF64DA" wp14:editId="4ECCC7E0">
            <wp:simplePos x="0" y="0"/>
            <wp:positionH relativeFrom="page">
              <wp:posOffset>299720</wp:posOffset>
            </wp:positionH>
            <wp:positionV relativeFrom="page">
              <wp:posOffset>299720</wp:posOffset>
            </wp:positionV>
            <wp:extent cx="7188200" cy="9474200"/>
            <wp:effectExtent l="0" t="0" r="0" b="0"/>
            <wp:wrapNone/>
            <wp:docPr id="1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88200" cy="9474200"/>
                    </a:xfrm>
                    <a:prstGeom prst="rect">
                      <a:avLst/>
                    </a:prstGeom>
                    <a:noFill/>
                  </pic:spPr>
                </pic:pic>
              </a:graphicData>
            </a:graphic>
            <wp14:sizeRelH relativeFrom="page">
              <wp14:pctWidth>0</wp14:pctWidth>
            </wp14:sizeRelH>
            <wp14:sizeRelV relativeFrom="page">
              <wp14:pctHeight>0</wp14:pctHeight>
            </wp14:sizeRelV>
          </wp:anchor>
        </w:drawing>
      </w:r>
      <w:r w:rsidR="005F3CBF">
        <w:rPr>
          <w:b/>
          <w:sz w:val="32"/>
        </w:rPr>
        <w:t xml:space="preserve">Project Phase I: </w:t>
      </w:r>
      <w:r w:rsidR="00607ED5">
        <w:rPr>
          <w:b/>
          <w:sz w:val="32"/>
        </w:rPr>
        <w:t>User Dependent Analysis</w:t>
      </w:r>
    </w:p>
    <w:p w14:paraId="4AB3BABD" w14:textId="77777777" w:rsidR="001D4A96" w:rsidRDefault="001D4A96">
      <w:pPr>
        <w:spacing w:line="200" w:lineRule="exact"/>
        <w:rPr>
          <w:rFonts w:ascii="Times New Roman" w:eastAsia="Times New Roman" w:hAnsi="Times New Roman"/>
        </w:rPr>
      </w:pPr>
    </w:p>
    <w:p w14:paraId="6C0FB3EF" w14:textId="77777777" w:rsidR="001D4A96" w:rsidRDefault="001D4A96">
      <w:pPr>
        <w:spacing w:line="327" w:lineRule="exact"/>
        <w:rPr>
          <w:rFonts w:ascii="Times New Roman" w:eastAsia="Times New Roman" w:hAnsi="Times New Roman"/>
        </w:rPr>
      </w:pPr>
    </w:p>
    <w:p w14:paraId="3176CF69" w14:textId="77777777" w:rsidR="001D4A96" w:rsidRDefault="005F3CBF">
      <w:pPr>
        <w:spacing w:line="0" w:lineRule="atLeast"/>
        <w:rPr>
          <w:sz w:val="24"/>
        </w:rPr>
      </w:pPr>
      <w:r>
        <w:rPr>
          <w:sz w:val="24"/>
        </w:rPr>
        <w:t>The data provided is collected primarily using two sources:</w:t>
      </w:r>
    </w:p>
    <w:p w14:paraId="35FFC517" w14:textId="77777777" w:rsidR="001D4A96" w:rsidRDefault="001D4A96">
      <w:pPr>
        <w:spacing w:line="149" w:lineRule="exact"/>
        <w:rPr>
          <w:rFonts w:ascii="Times New Roman" w:eastAsia="Times New Roman" w:hAnsi="Times New Roman"/>
        </w:rPr>
      </w:pPr>
    </w:p>
    <w:p w14:paraId="3038C3F2" w14:textId="77777777" w:rsidR="001D4A96" w:rsidRDefault="005F3CBF">
      <w:pPr>
        <w:numPr>
          <w:ilvl w:val="0"/>
          <w:numId w:val="2"/>
        </w:numPr>
        <w:tabs>
          <w:tab w:val="left" w:pos="720"/>
        </w:tabs>
        <w:spacing w:line="375" w:lineRule="auto"/>
        <w:ind w:left="720" w:hanging="368"/>
        <w:rPr>
          <w:sz w:val="23"/>
        </w:rPr>
      </w:pPr>
      <w:r>
        <w:rPr>
          <w:sz w:val="23"/>
        </w:rPr>
        <w:t xml:space="preserve">Myo Wristband Data: The subject was wearing the wristband and performed eating actions periodically interspersed with non-eating unknown actions. The wristband provides with </w:t>
      </w:r>
      <w:proofErr w:type="spellStart"/>
      <w:r>
        <w:rPr>
          <w:sz w:val="23"/>
        </w:rPr>
        <w:t>i</w:t>
      </w:r>
      <w:proofErr w:type="spellEnd"/>
      <w:r>
        <w:rPr>
          <w:sz w:val="23"/>
        </w:rPr>
        <w:t>) accelerometer, ii) gyroscope, iii) orientation and iv) EMG sensors. But for the scope of this assignment we are going to only consider EMG sensors for a</w:t>
      </w:r>
      <w:r w:rsidR="00480109">
        <w:rPr>
          <w:sz w:val="23"/>
        </w:rPr>
        <w:t>ll users</w:t>
      </w:r>
      <w:r>
        <w:rPr>
          <w:sz w:val="23"/>
        </w:rPr>
        <w:t>. The sampling rate of EMG sensors is 100 Hz.</w:t>
      </w:r>
    </w:p>
    <w:p w14:paraId="0CC1E46C" w14:textId="77777777" w:rsidR="001D4A96" w:rsidRDefault="001D4A96">
      <w:pPr>
        <w:spacing w:line="1" w:lineRule="exact"/>
        <w:rPr>
          <w:sz w:val="23"/>
        </w:rPr>
      </w:pPr>
    </w:p>
    <w:p w14:paraId="0564BDFB" w14:textId="77777777" w:rsidR="001D4A96" w:rsidRDefault="005F3CBF">
      <w:pPr>
        <w:numPr>
          <w:ilvl w:val="0"/>
          <w:numId w:val="2"/>
        </w:numPr>
        <w:tabs>
          <w:tab w:val="left" w:pos="720"/>
        </w:tabs>
        <w:spacing w:line="360" w:lineRule="auto"/>
        <w:ind w:left="720" w:right="80" w:hanging="368"/>
        <w:rPr>
          <w:sz w:val="24"/>
        </w:rPr>
      </w:pPr>
      <w:r>
        <w:rPr>
          <w:sz w:val="24"/>
        </w:rPr>
        <w:t>Ground Truth Data: Video recording of the person performing eating acting actions is used for establishing ground truth data. The ground truth data is provided in the form of frame numbers where an eating action starts and ends. The video data is taken at 30 frames per second.</w:t>
      </w:r>
    </w:p>
    <w:p w14:paraId="04D90940" w14:textId="77777777" w:rsidR="00722653" w:rsidRDefault="00722653" w:rsidP="00722653">
      <w:pPr>
        <w:pStyle w:val="ListParagraph"/>
        <w:rPr>
          <w:sz w:val="24"/>
        </w:rPr>
      </w:pPr>
    </w:p>
    <w:p w14:paraId="15447F2B" w14:textId="77777777" w:rsidR="008D5331" w:rsidRDefault="00722653" w:rsidP="00722653">
      <w:pPr>
        <w:tabs>
          <w:tab w:val="left" w:pos="720"/>
        </w:tabs>
        <w:spacing w:line="360" w:lineRule="auto"/>
        <w:ind w:right="80"/>
        <w:rPr>
          <w:sz w:val="24"/>
        </w:rPr>
      </w:pPr>
      <w:r>
        <w:rPr>
          <w:sz w:val="24"/>
        </w:rPr>
        <w:t>For each user (30 users), we have applied 6 feature extraction methods like standard deviation, mean, min, max, rms and fast fourier transform (</w:t>
      </w:r>
      <w:proofErr w:type="spellStart"/>
      <w:r>
        <w:rPr>
          <w:sz w:val="24"/>
        </w:rPr>
        <w:t>fft</w:t>
      </w:r>
      <w:proofErr w:type="spellEnd"/>
      <w:r>
        <w:rPr>
          <w:sz w:val="24"/>
        </w:rPr>
        <w:t xml:space="preserve">). </w:t>
      </w:r>
      <w:r w:rsidR="00A326F3">
        <w:rPr>
          <w:sz w:val="24"/>
        </w:rPr>
        <w:t xml:space="preserve">For </w:t>
      </w:r>
      <w:proofErr w:type="spellStart"/>
      <w:r w:rsidR="00A326F3">
        <w:rPr>
          <w:sz w:val="24"/>
        </w:rPr>
        <w:t>fft</w:t>
      </w:r>
      <w:proofErr w:type="spellEnd"/>
      <w:r w:rsidR="00A326F3">
        <w:rPr>
          <w:sz w:val="24"/>
        </w:rPr>
        <w:t xml:space="preserve"> there are 8 features per sample (AMP_FFT1 to AMP_FFT8). But since AMP_FFT2 = AMP_FFT8, AMP_FFT3 = AMP_FFT7 and AMP_FFT4 = AMP_FFT6, we have only considered AMP_FFT1 to AMP_FFT5 in our feature matrix. </w:t>
      </w:r>
      <w:r>
        <w:rPr>
          <w:sz w:val="24"/>
        </w:rPr>
        <w:t xml:space="preserve">For each user, we have then divided 60% of the data as </w:t>
      </w:r>
      <w:r w:rsidR="000A76EB">
        <w:rPr>
          <w:sz w:val="24"/>
        </w:rPr>
        <w:t xml:space="preserve">training </w:t>
      </w:r>
      <w:r w:rsidR="00A326F3">
        <w:rPr>
          <w:sz w:val="24"/>
        </w:rPr>
        <w:t xml:space="preserve">for both eating and not eating actions </w:t>
      </w:r>
      <w:r w:rsidR="000A76EB">
        <w:rPr>
          <w:sz w:val="24"/>
        </w:rPr>
        <w:t>and the rest 40% of the data as testing</w:t>
      </w:r>
      <w:r w:rsidR="00A326F3">
        <w:rPr>
          <w:sz w:val="24"/>
        </w:rPr>
        <w:t xml:space="preserve"> for both eating and not eating actions</w:t>
      </w:r>
      <w:r w:rsidR="000A76EB">
        <w:rPr>
          <w:sz w:val="24"/>
        </w:rPr>
        <w:t>.</w:t>
      </w:r>
      <w:r w:rsidR="00A326F3">
        <w:rPr>
          <w:sz w:val="24"/>
        </w:rPr>
        <w:t xml:space="preserve"> Now, since the not eating action samples in the case of training and testing are significantly higher than eating action samples, we have selected the same number of eating and not eating action samples in training and testing sets.</w:t>
      </w:r>
      <w:r w:rsidR="008D5331">
        <w:rPr>
          <w:sz w:val="24"/>
        </w:rPr>
        <w:t xml:space="preserve"> </w:t>
      </w:r>
    </w:p>
    <w:p w14:paraId="7FCF60D2" w14:textId="77777777" w:rsidR="008D5331" w:rsidRDefault="008D5331" w:rsidP="00722653">
      <w:pPr>
        <w:tabs>
          <w:tab w:val="left" w:pos="720"/>
        </w:tabs>
        <w:spacing w:line="360" w:lineRule="auto"/>
        <w:ind w:right="80"/>
        <w:rPr>
          <w:sz w:val="24"/>
        </w:rPr>
      </w:pPr>
      <w:r>
        <w:rPr>
          <w:sz w:val="24"/>
        </w:rPr>
        <w:t xml:space="preserve">In order to reduce the dimensionality of the feature matrix we performed PCA on both the training and testing sets. </w:t>
      </w:r>
    </w:p>
    <w:p w14:paraId="51C24E13" w14:textId="77777777" w:rsidR="008D5331" w:rsidRDefault="008D5331" w:rsidP="008D5331">
      <w:pPr>
        <w:tabs>
          <w:tab w:val="left" w:pos="720"/>
        </w:tabs>
        <w:spacing w:line="360" w:lineRule="auto"/>
        <w:ind w:right="80"/>
        <w:rPr>
          <w:sz w:val="24"/>
        </w:rPr>
      </w:pPr>
      <w:r>
        <w:rPr>
          <w:sz w:val="24"/>
        </w:rPr>
        <w:t>PCA for Training Set:</w:t>
      </w:r>
    </w:p>
    <w:p w14:paraId="263A1D6C" w14:textId="77777777" w:rsidR="008D5331" w:rsidRPr="008D5331" w:rsidRDefault="008D5331" w:rsidP="008D5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theme="minorHAnsi"/>
          <w:color w:val="000000"/>
          <w:sz w:val="24"/>
          <w:szCs w:val="24"/>
        </w:rPr>
      </w:pPr>
      <w:r w:rsidRPr="008D5331">
        <w:rPr>
          <w:rFonts w:asciiTheme="minorHAnsi" w:eastAsia="Times New Roman" w:hAnsiTheme="minorHAnsi" w:cstheme="minorHAnsi"/>
          <w:color w:val="000000"/>
          <w:sz w:val="24"/>
          <w:szCs w:val="24"/>
        </w:rPr>
        <w:t>[0.43221332 0.19301987 0.16599063 0.08704134 0.04775326]</w:t>
      </w:r>
    </w:p>
    <w:p w14:paraId="1E878F01" w14:textId="77777777" w:rsidR="008D5331" w:rsidRPr="008D5331" w:rsidRDefault="008D5331" w:rsidP="008D5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theme="minorHAnsi"/>
          <w:color w:val="000000"/>
          <w:sz w:val="24"/>
          <w:szCs w:val="24"/>
        </w:rPr>
      </w:pPr>
      <w:r w:rsidRPr="008D5331">
        <w:rPr>
          <w:rFonts w:asciiTheme="minorHAnsi" w:eastAsia="Times New Roman" w:hAnsiTheme="minorHAnsi" w:cstheme="minorHAnsi"/>
          <w:color w:val="000000"/>
          <w:sz w:val="24"/>
          <w:szCs w:val="24"/>
        </w:rPr>
        <w:t>92.601841270221</w:t>
      </w:r>
    </w:p>
    <w:p w14:paraId="5185D9E0" w14:textId="77777777" w:rsidR="008D5331" w:rsidRDefault="008D5331" w:rsidP="008D5331">
      <w:pPr>
        <w:tabs>
          <w:tab w:val="left" w:pos="720"/>
        </w:tabs>
        <w:spacing w:line="360" w:lineRule="auto"/>
        <w:ind w:right="80"/>
        <w:rPr>
          <w:sz w:val="24"/>
        </w:rPr>
      </w:pPr>
      <w:r>
        <w:rPr>
          <w:sz w:val="24"/>
        </w:rPr>
        <w:t>The variance for the first 5 principal components for the training set was found to be ~92%.</w:t>
      </w:r>
    </w:p>
    <w:p w14:paraId="17044F47" w14:textId="77777777" w:rsidR="008D5331" w:rsidRDefault="008D5331" w:rsidP="008D5331">
      <w:pPr>
        <w:tabs>
          <w:tab w:val="left" w:pos="720"/>
        </w:tabs>
        <w:spacing w:line="360" w:lineRule="auto"/>
        <w:ind w:right="80"/>
        <w:rPr>
          <w:sz w:val="24"/>
        </w:rPr>
      </w:pPr>
      <w:r>
        <w:rPr>
          <w:sz w:val="24"/>
        </w:rPr>
        <w:t>PCA for Testing Set:</w:t>
      </w:r>
    </w:p>
    <w:p w14:paraId="1B6215A9" w14:textId="77777777" w:rsidR="008D5331" w:rsidRPr="008D5331" w:rsidRDefault="008D5331" w:rsidP="008D5331">
      <w:pPr>
        <w:pStyle w:val="HTMLPreformatted"/>
        <w:wordWrap w:val="0"/>
        <w:spacing w:line="360" w:lineRule="auto"/>
        <w:textAlignment w:val="baseline"/>
        <w:rPr>
          <w:rFonts w:asciiTheme="minorHAnsi" w:hAnsiTheme="minorHAnsi" w:cstheme="minorHAnsi"/>
          <w:color w:val="000000"/>
          <w:sz w:val="24"/>
          <w:szCs w:val="24"/>
        </w:rPr>
      </w:pPr>
      <w:r w:rsidRPr="008D5331">
        <w:rPr>
          <w:rFonts w:asciiTheme="minorHAnsi" w:hAnsiTheme="minorHAnsi" w:cstheme="minorHAnsi"/>
          <w:color w:val="000000"/>
          <w:sz w:val="24"/>
          <w:szCs w:val="24"/>
        </w:rPr>
        <w:t>[0.44761191 0.19376699 0.16523096 0.08019619 0.04561875]</w:t>
      </w:r>
    </w:p>
    <w:p w14:paraId="1CE5B715" w14:textId="77777777" w:rsidR="008D5331" w:rsidRPr="008D5331" w:rsidRDefault="008D5331" w:rsidP="008D5331">
      <w:pPr>
        <w:pStyle w:val="HTMLPreformatted"/>
        <w:wordWrap w:val="0"/>
        <w:spacing w:line="360" w:lineRule="auto"/>
        <w:textAlignment w:val="baseline"/>
        <w:rPr>
          <w:rFonts w:asciiTheme="minorHAnsi" w:hAnsiTheme="minorHAnsi" w:cstheme="minorHAnsi"/>
          <w:color w:val="000000"/>
          <w:sz w:val="24"/>
          <w:szCs w:val="24"/>
        </w:rPr>
      </w:pPr>
      <w:r w:rsidRPr="008D5331">
        <w:rPr>
          <w:rFonts w:asciiTheme="minorHAnsi" w:hAnsiTheme="minorHAnsi" w:cstheme="minorHAnsi"/>
          <w:color w:val="000000"/>
          <w:sz w:val="24"/>
          <w:szCs w:val="24"/>
        </w:rPr>
        <w:t>93.24248127868253</w:t>
      </w:r>
    </w:p>
    <w:p w14:paraId="33AD6D6E" w14:textId="615BB587" w:rsidR="008D5331" w:rsidRDefault="008D5331" w:rsidP="008D5331">
      <w:pPr>
        <w:tabs>
          <w:tab w:val="left" w:pos="720"/>
        </w:tabs>
        <w:spacing w:line="360" w:lineRule="auto"/>
        <w:ind w:right="80"/>
        <w:rPr>
          <w:sz w:val="24"/>
        </w:rPr>
      </w:pPr>
      <w:r>
        <w:rPr>
          <w:sz w:val="24"/>
        </w:rPr>
        <w:t>The variance for the first 5 principal components for the training set was found to be ~92%.</w:t>
      </w:r>
    </w:p>
    <w:p w14:paraId="190233DD" w14:textId="04F7734F" w:rsidR="007C7129" w:rsidRDefault="007C7129" w:rsidP="008D5331">
      <w:pPr>
        <w:tabs>
          <w:tab w:val="left" w:pos="720"/>
        </w:tabs>
        <w:spacing w:line="360" w:lineRule="auto"/>
        <w:ind w:right="80"/>
        <w:rPr>
          <w:sz w:val="24"/>
        </w:rPr>
      </w:pPr>
      <w:r>
        <w:rPr>
          <w:sz w:val="24"/>
        </w:rPr>
        <w:t>PCA for Training Set is defined as ‘</w:t>
      </w:r>
      <w:r w:rsidRPr="007C7129">
        <w:rPr>
          <w:sz w:val="24"/>
        </w:rPr>
        <w:t>Phase1_PCA_Training_NewFeatureMatrix.csv</w:t>
      </w:r>
      <w:r>
        <w:rPr>
          <w:sz w:val="24"/>
        </w:rPr>
        <w:t>’ and the path is:</w:t>
      </w:r>
    </w:p>
    <w:p w14:paraId="240F4F4E" w14:textId="08E9A737" w:rsidR="007C7129" w:rsidRDefault="007C7129" w:rsidP="008D5331">
      <w:pPr>
        <w:tabs>
          <w:tab w:val="left" w:pos="720"/>
        </w:tabs>
        <w:spacing w:line="360" w:lineRule="auto"/>
        <w:ind w:right="80"/>
        <w:rPr>
          <w:sz w:val="24"/>
        </w:rPr>
      </w:pPr>
      <w:r w:rsidRPr="007C7129">
        <w:rPr>
          <w:sz w:val="24"/>
        </w:rPr>
        <w:t>/Akshay_Deshneni_DataMiningAssignment2</w:t>
      </w:r>
    </w:p>
    <w:p w14:paraId="3AADAA87" w14:textId="3D547F32" w:rsidR="007C7129" w:rsidRDefault="007C7129" w:rsidP="007C7129">
      <w:pPr>
        <w:tabs>
          <w:tab w:val="left" w:pos="720"/>
        </w:tabs>
        <w:spacing w:line="360" w:lineRule="auto"/>
        <w:ind w:right="80"/>
        <w:rPr>
          <w:sz w:val="24"/>
        </w:rPr>
      </w:pPr>
      <w:r>
        <w:rPr>
          <w:sz w:val="24"/>
        </w:rPr>
        <w:t>PCA for Testing Set is defined as ‘</w:t>
      </w:r>
      <w:r w:rsidRPr="007C7129">
        <w:rPr>
          <w:sz w:val="24"/>
        </w:rPr>
        <w:t>Phase1_PCA_T</w:t>
      </w:r>
      <w:r>
        <w:rPr>
          <w:sz w:val="24"/>
        </w:rPr>
        <w:t>esting</w:t>
      </w:r>
      <w:r w:rsidRPr="007C7129">
        <w:rPr>
          <w:sz w:val="24"/>
        </w:rPr>
        <w:t>_NewFeatureMatrix.csv</w:t>
      </w:r>
      <w:r>
        <w:rPr>
          <w:sz w:val="24"/>
        </w:rPr>
        <w:t>’ and the path is:</w:t>
      </w:r>
    </w:p>
    <w:p w14:paraId="66B377A7" w14:textId="77777777" w:rsidR="007C7129" w:rsidRDefault="007C7129" w:rsidP="008D5331">
      <w:pPr>
        <w:tabs>
          <w:tab w:val="left" w:pos="720"/>
        </w:tabs>
        <w:spacing w:line="360" w:lineRule="auto"/>
        <w:ind w:right="80"/>
        <w:rPr>
          <w:sz w:val="24"/>
        </w:rPr>
      </w:pPr>
      <w:r w:rsidRPr="007C7129">
        <w:rPr>
          <w:sz w:val="24"/>
        </w:rPr>
        <w:t>/Akshay_Deshneni_DataMiningAssignment2</w:t>
      </w:r>
      <w:r>
        <w:rPr>
          <w:sz w:val="24"/>
        </w:rPr>
        <w:t>.</w:t>
      </w:r>
    </w:p>
    <w:p w14:paraId="73AEDDCE" w14:textId="1680233F" w:rsidR="007C7129" w:rsidRDefault="0037357E" w:rsidP="008D5331">
      <w:pPr>
        <w:tabs>
          <w:tab w:val="left" w:pos="720"/>
        </w:tabs>
        <w:spacing w:line="360" w:lineRule="auto"/>
        <w:ind w:right="80"/>
        <w:rPr>
          <w:sz w:val="24"/>
        </w:rPr>
      </w:pPr>
      <w:r>
        <w:rPr>
          <w:sz w:val="24"/>
        </w:rPr>
        <w:lastRenderedPageBreak/>
        <w:t>Now using the new feature matrices for training and testing sets obtained from PCA we have developed three models: Decision Tree, Neural Network and Support Vector Machine.</w:t>
      </w:r>
    </w:p>
    <w:p w14:paraId="4020541E" w14:textId="38CDDF89" w:rsidR="008D5331" w:rsidRDefault="007C7129" w:rsidP="008D5331">
      <w:pPr>
        <w:tabs>
          <w:tab w:val="left" w:pos="720"/>
        </w:tabs>
        <w:spacing w:line="360" w:lineRule="auto"/>
        <w:ind w:right="80"/>
        <w:rPr>
          <w:sz w:val="24"/>
        </w:rPr>
      </w:pPr>
      <w:r>
        <w:rPr>
          <w:sz w:val="24"/>
        </w:rPr>
        <w:t>Decision Tree:</w:t>
      </w:r>
    </w:p>
    <w:p w14:paraId="4D056369" w14:textId="4CD4E1A8" w:rsidR="007C7129" w:rsidRDefault="007C7129" w:rsidP="008D5331">
      <w:pPr>
        <w:tabs>
          <w:tab w:val="left" w:pos="720"/>
        </w:tabs>
        <w:spacing w:line="360" w:lineRule="auto"/>
        <w:ind w:right="80"/>
        <w:rPr>
          <w:sz w:val="24"/>
        </w:rPr>
      </w:pPr>
      <w:r>
        <w:rPr>
          <w:sz w:val="24"/>
        </w:rPr>
        <w:t xml:space="preserve">Using </w:t>
      </w:r>
      <w:proofErr w:type="spellStart"/>
      <w:r>
        <w:rPr>
          <w:sz w:val="24"/>
        </w:rPr>
        <w:t>DecisionTreeClassifier</w:t>
      </w:r>
      <w:proofErr w:type="spellEnd"/>
      <w:r>
        <w:rPr>
          <w:sz w:val="24"/>
        </w:rPr>
        <w:t xml:space="preserve"> method in python’s </w:t>
      </w:r>
      <w:proofErr w:type="spellStart"/>
      <w:r>
        <w:rPr>
          <w:sz w:val="24"/>
        </w:rPr>
        <w:t>scikit</w:t>
      </w:r>
      <w:proofErr w:type="spellEnd"/>
      <w:r>
        <w:rPr>
          <w:sz w:val="24"/>
        </w:rPr>
        <w:t xml:space="preserve">-Learn the decision tree has been developed. </w:t>
      </w:r>
    </w:p>
    <w:p w14:paraId="1DE1C599" w14:textId="26A59585" w:rsidR="007C7129" w:rsidRDefault="007C7129" w:rsidP="007C7129">
      <w:pPr>
        <w:tabs>
          <w:tab w:val="left" w:pos="720"/>
        </w:tabs>
        <w:spacing w:line="360" w:lineRule="auto"/>
        <w:ind w:right="80"/>
        <w:rPr>
          <w:sz w:val="24"/>
        </w:rPr>
      </w:pPr>
      <w:r>
        <w:rPr>
          <w:sz w:val="24"/>
        </w:rPr>
        <w:t xml:space="preserve">The parameters used are : </w:t>
      </w:r>
      <w:proofErr w:type="spellStart"/>
      <w:r w:rsidRPr="007C7129">
        <w:rPr>
          <w:sz w:val="24"/>
        </w:rPr>
        <w:t>class_weight</w:t>
      </w:r>
      <w:proofErr w:type="spellEnd"/>
      <w:r w:rsidRPr="007C7129">
        <w:rPr>
          <w:sz w:val="24"/>
        </w:rPr>
        <w:t xml:space="preserve">=None, criterion='entropy', </w:t>
      </w:r>
      <w:proofErr w:type="spellStart"/>
      <w:r w:rsidRPr="007C7129">
        <w:rPr>
          <w:sz w:val="24"/>
        </w:rPr>
        <w:t>max_depth</w:t>
      </w:r>
      <w:proofErr w:type="spellEnd"/>
      <w:r w:rsidRPr="007C7129">
        <w:rPr>
          <w:sz w:val="24"/>
        </w:rPr>
        <w:t>= 2,</w:t>
      </w:r>
      <w:r>
        <w:rPr>
          <w:sz w:val="24"/>
        </w:rPr>
        <w:t xml:space="preserve"> </w:t>
      </w:r>
      <w:proofErr w:type="spellStart"/>
      <w:r w:rsidRPr="007C7129">
        <w:rPr>
          <w:sz w:val="24"/>
        </w:rPr>
        <w:t>max_features</w:t>
      </w:r>
      <w:proofErr w:type="spellEnd"/>
      <w:r w:rsidRPr="007C7129">
        <w:rPr>
          <w:sz w:val="24"/>
        </w:rPr>
        <w:t xml:space="preserve">= 'auto' , </w:t>
      </w:r>
      <w:proofErr w:type="spellStart"/>
      <w:r w:rsidRPr="007C7129">
        <w:rPr>
          <w:sz w:val="24"/>
        </w:rPr>
        <w:t>max_leaf_nodes</w:t>
      </w:r>
      <w:proofErr w:type="spellEnd"/>
      <w:r w:rsidRPr="007C7129">
        <w:rPr>
          <w:sz w:val="24"/>
        </w:rPr>
        <w:t>=None,</w:t>
      </w:r>
      <w:r>
        <w:rPr>
          <w:sz w:val="24"/>
        </w:rPr>
        <w:t xml:space="preserve"> </w:t>
      </w:r>
      <w:proofErr w:type="spellStart"/>
      <w:r w:rsidRPr="007C7129">
        <w:rPr>
          <w:sz w:val="24"/>
        </w:rPr>
        <w:t>min_impurity_decrease</w:t>
      </w:r>
      <w:proofErr w:type="spellEnd"/>
      <w:r w:rsidRPr="007C7129">
        <w:rPr>
          <w:sz w:val="24"/>
        </w:rPr>
        <w:t xml:space="preserve">=0.0, </w:t>
      </w:r>
      <w:proofErr w:type="spellStart"/>
      <w:r w:rsidRPr="007C7129">
        <w:rPr>
          <w:sz w:val="24"/>
        </w:rPr>
        <w:t>min_impurity_split</w:t>
      </w:r>
      <w:proofErr w:type="spellEnd"/>
      <w:r w:rsidRPr="007C7129">
        <w:rPr>
          <w:sz w:val="24"/>
        </w:rPr>
        <w:t>=None,</w:t>
      </w:r>
      <w:r>
        <w:rPr>
          <w:sz w:val="24"/>
        </w:rPr>
        <w:t xml:space="preserve"> </w:t>
      </w:r>
      <w:proofErr w:type="spellStart"/>
      <w:r w:rsidRPr="007C7129">
        <w:rPr>
          <w:sz w:val="24"/>
        </w:rPr>
        <w:t>min_samples_leaf</w:t>
      </w:r>
      <w:proofErr w:type="spellEnd"/>
      <w:r w:rsidRPr="007C7129">
        <w:rPr>
          <w:sz w:val="24"/>
        </w:rPr>
        <w:t xml:space="preserve">=1, </w:t>
      </w:r>
      <w:proofErr w:type="spellStart"/>
      <w:r w:rsidRPr="007C7129">
        <w:rPr>
          <w:sz w:val="24"/>
        </w:rPr>
        <w:t>min_samples_split</w:t>
      </w:r>
      <w:proofErr w:type="spellEnd"/>
      <w:r w:rsidRPr="007C7129">
        <w:rPr>
          <w:sz w:val="24"/>
        </w:rPr>
        <w:t>= 25,</w:t>
      </w:r>
      <w:r>
        <w:rPr>
          <w:sz w:val="24"/>
        </w:rPr>
        <w:t xml:space="preserve"> </w:t>
      </w:r>
      <w:proofErr w:type="spellStart"/>
      <w:r w:rsidRPr="007C7129">
        <w:rPr>
          <w:sz w:val="24"/>
        </w:rPr>
        <w:t>min_weight_fraction_leaf</w:t>
      </w:r>
      <w:proofErr w:type="spellEnd"/>
      <w:r w:rsidRPr="007C7129">
        <w:rPr>
          <w:sz w:val="24"/>
        </w:rPr>
        <w:t>=0.0, presort=False,</w:t>
      </w:r>
      <w:r>
        <w:rPr>
          <w:sz w:val="24"/>
        </w:rPr>
        <w:t xml:space="preserve"> </w:t>
      </w:r>
      <w:proofErr w:type="spellStart"/>
      <w:r w:rsidRPr="007C7129">
        <w:rPr>
          <w:sz w:val="24"/>
        </w:rPr>
        <w:t>random_state</w:t>
      </w:r>
      <w:proofErr w:type="spellEnd"/>
      <w:r w:rsidRPr="007C7129">
        <w:rPr>
          <w:sz w:val="24"/>
        </w:rPr>
        <w:t>= 15, splitter='best'</w:t>
      </w:r>
      <w:r>
        <w:rPr>
          <w:sz w:val="24"/>
        </w:rPr>
        <w:t>.</w:t>
      </w:r>
    </w:p>
    <w:p w14:paraId="3965E290" w14:textId="1F1438A5" w:rsidR="007C7129" w:rsidRDefault="007C7129" w:rsidP="007C7129">
      <w:pPr>
        <w:tabs>
          <w:tab w:val="left" w:pos="720"/>
        </w:tabs>
        <w:spacing w:line="360" w:lineRule="auto"/>
        <w:ind w:right="80"/>
        <w:rPr>
          <w:sz w:val="24"/>
        </w:rPr>
      </w:pPr>
      <w:r>
        <w:rPr>
          <w:sz w:val="24"/>
        </w:rPr>
        <w:t>The decision tree is trained using training set and then we fed the testing set for predicting the class label. The predicted output of testing set by the model is then compared to the actual output. Model evaluation metrics such as Accuracy, Precision, Recall and F1 score have been reported below:</w:t>
      </w:r>
    </w:p>
    <w:p w14:paraId="65CDD6A6" w14:textId="0DAFAA39" w:rsidR="007C7129" w:rsidRDefault="007C7129" w:rsidP="007C7129">
      <w:pPr>
        <w:tabs>
          <w:tab w:val="left" w:pos="720"/>
        </w:tabs>
        <w:spacing w:line="360" w:lineRule="auto"/>
        <w:ind w:right="80"/>
        <w:rPr>
          <w:sz w:val="24"/>
        </w:rPr>
      </w:pPr>
      <w:r>
        <w:rPr>
          <w:noProof/>
          <w:sz w:val="24"/>
        </w:rPr>
        <w:drawing>
          <wp:inline distT="0" distB="0" distL="0" distR="0" wp14:anchorId="2721F758" wp14:editId="53E6EF65">
            <wp:extent cx="4534525" cy="2681128"/>
            <wp:effectExtent l="0" t="0" r="0" b="0"/>
            <wp:docPr id="22" name="Picture 22"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hase1_DecisionTree.png"/>
                    <pic:cNvPicPr/>
                  </pic:nvPicPr>
                  <pic:blipFill>
                    <a:blip r:embed="rId16">
                      <a:extLst>
                        <a:ext uri="{28A0092B-C50C-407E-A947-70E740481C1C}">
                          <a14:useLocalDpi xmlns:a14="http://schemas.microsoft.com/office/drawing/2010/main" val="0"/>
                        </a:ext>
                      </a:extLst>
                    </a:blip>
                    <a:stretch>
                      <a:fillRect/>
                    </a:stretch>
                  </pic:blipFill>
                  <pic:spPr>
                    <a:xfrm>
                      <a:off x="0" y="0"/>
                      <a:ext cx="4573597" cy="2704230"/>
                    </a:xfrm>
                    <a:prstGeom prst="rect">
                      <a:avLst/>
                    </a:prstGeom>
                  </pic:spPr>
                </pic:pic>
              </a:graphicData>
            </a:graphic>
          </wp:inline>
        </w:drawing>
      </w:r>
    </w:p>
    <w:p w14:paraId="3347DCAA" w14:textId="6DCDA5FC" w:rsidR="008D5331" w:rsidRDefault="00BC5B50" w:rsidP="00722653">
      <w:pPr>
        <w:tabs>
          <w:tab w:val="left" w:pos="720"/>
        </w:tabs>
        <w:spacing w:line="360" w:lineRule="auto"/>
        <w:ind w:right="80"/>
        <w:rPr>
          <w:sz w:val="24"/>
        </w:rPr>
      </w:pPr>
      <w:r>
        <w:rPr>
          <w:sz w:val="24"/>
        </w:rPr>
        <w:t xml:space="preserve">The model gave a good recall of 71% for eating actions, but further tuning </w:t>
      </w:r>
      <w:r w:rsidR="00274D73">
        <w:rPr>
          <w:sz w:val="24"/>
        </w:rPr>
        <w:t>of hyper parameters and optimization might be</w:t>
      </w:r>
      <w:r>
        <w:rPr>
          <w:sz w:val="24"/>
        </w:rPr>
        <w:t xml:space="preserve"> required to make the metrics better.</w:t>
      </w:r>
      <w:r w:rsidR="00F15BAD">
        <w:rPr>
          <w:sz w:val="24"/>
        </w:rPr>
        <w:t xml:space="preserve"> </w:t>
      </w:r>
    </w:p>
    <w:p w14:paraId="7CCF2C49" w14:textId="20EBE265" w:rsidR="00274D73" w:rsidRDefault="00274D73" w:rsidP="00722653">
      <w:pPr>
        <w:tabs>
          <w:tab w:val="left" w:pos="720"/>
        </w:tabs>
        <w:spacing w:line="360" w:lineRule="auto"/>
        <w:ind w:right="80"/>
        <w:rPr>
          <w:sz w:val="24"/>
        </w:rPr>
      </w:pPr>
      <w:r>
        <w:rPr>
          <w:sz w:val="24"/>
        </w:rPr>
        <w:t>Neural Network (Multi-Layer Perceptron):</w:t>
      </w:r>
    </w:p>
    <w:p w14:paraId="53FD7B5F" w14:textId="172629BC" w:rsidR="00274D73" w:rsidRDefault="00274D73" w:rsidP="00274D73">
      <w:pPr>
        <w:tabs>
          <w:tab w:val="left" w:pos="720"/>
        </w:tabs>
        <w:spacing w:line="360" w:lineRule="auto"/>
        <w:ind w:right="80"/>
        <w:rPr>
          <w:sz w:val="24"/>
        </w:rPr>
      </w:pPr>
      <w:r>
        <w:rPr>
          <w:sz w:val="24"/>
        </w:rPr>
        <w:t xml:space="preserve">Using </w:t>
      </w:r>
      <w:proofErr w:type="spellStart"/>
      <w:r>
        <w:rPr>
          <w:sz w:val="24"/>
        </w:rPr>
        <w:t>MLPClassifier</w:t>
      </w:r>
      <w:proofErr w:type="spellEnd"/>
      <w:r>
        <w:rPr>
          <w:sz w:val="24"/>
        </w:rPr>
        <w:t xml:space="preserve"> method in python’s </w:t>
      </w:r>
      <w:proofErr w:type="spellStart"/>
      <w:r>
        <w:rPr>
          <w:sz w:val="24"/>
        </w:rPr>
        <w:t>scikit</w:t>
      </w:r>
      <w:proofErr w:type="spellEnd"/>
      <w:r>
        <w:rPr>
          <w:sz w:val="24"/>
        </w:rPr>
        <w:t xml:space="preserve">-Learn the neural network has been developed. </w:t>
      </w:r>
    </w:p>
    <w:p w14:paraId="1574C154" w14:textId="4ECC6D8D" w:rsidR="00274D73" w:rsidRDefault="00274D73" w:rsidP="00274D73">
      <w:pPr>
        <w:tabs>
          <w:tab w:val="left" w:pos="720"/>
        </w:tabs>
        <w:spacing w:line="360" w:lineRule="auto"/>
        <w:ind w:right="80"/>
        <w:rPr>
          <w:sz w:val="24"/>
        </w:rPr>
      </w:pPr>
      <w:r>
        <w:rPr>
          <w:sz w:val="24"/>
        </w:rPr>
        <w:t xml:space="preserve">The parameters used are: </w:t>
      </w:r>
      <w:r w:rsidRPr="00274D73">
        <w:rPr>
          <w:sz w:val="24"/>
        </w:rPr>
        <w:t>activation ='</w:t>
      </w:r>
      <w:proofErr w:type="spellStart"/>
      <w:r>
        <w:rPr>
          <w:sz w:val="24"/>
        </w:rPr>
        <w:t>relu</w:t>
      </w:r>
      <w:proofErr w:type="spellEnd"/>
      <w:r w:rsidRPr="00274D73">
        <w:rPr>
          <w:sz w:val="24"/>
        </w:rPr>
        <w:t>', alpha=0.001,</w:t>
      </w:r>
      <w:r>
        <w:rPr>
          <w:sz w:val="24"/>
        </w:rPr>
        <w:t xml:space="preserve"> </w:t>
      </w:r>
      <w:proofErr w:type="spellStart"/>
      <w:r w:rsidRPr="00274D73">
        <w:rPr>
          <w:sz w:val="24"/>
        </w:rPr>
        <w:t>batch_size</w:t>
      </w:r>
      <w:proofErr w:type="spellEnd"/>
      <w:r>
        <w:rPr>
          <w:sz w:val="24"/>
        </w:rPr>
        <w:t xml:space="preserve"> </w:t>
      </w:r>
      <w:r w:rsidRPr="00274D73">
        <w:rPr>
          <w:sz w:val="24"/>
        </w:rPr>
        <w:t xml:space="preserve">= </w:t>
      </w:r>
      <w:r w:rsidR="00013AEC">
        <w:rPr>
          <w:sz w:val="24"/>
        </w:rPr>
        <w:t xml:space="preserve">‘auto’ </w:t>
      </w:r>
      <w:r w:rsidRPr="00274D73">
        <w:rPr>
          <w:sz w:val="24"/>
        </w:rPr>
        <w:t xml:space="preserve">, beta_1=0.9, </w:t>
      </w:r>
      <w:proofErr w:type="spellStart"/>
      <w:r w:rsidRPr="00274D73">
        <w:rPr>
          <w:sz w:val="24"/>
        </w:rPr>
        <w:t>tol</w:t>
      </w:r>
      <w:proofErr w:type="spellEnd"/>
      <w:r w:rsidRPr="00274D73">
        <w:rPr>
          <w:sz w:val="24"/>
        </w:rPr>
        <w:t xml:space="preserve"> = 1e-4,</w:t>
      </w:r>
      <w:r>
        <w:rPr>
          <w:sz w:val="24"/>
        </w:rPr>
        <w:t xml:space="preserve"> </w:t>
      </w:r>
      <w:r w:rsidRPr="00274D73">
        <w:rPr>
          <w:sz w:val="24"/>
        </w:rPr>
        <w:t xml:space="preserve">beta_2=0.999, </w:t>
      </w:r>
      <w:proofErr w:type="spellStart"/>
      <w:r w:rsidRPr="00274D73">
        <w:rPr>
          <w:sz w:val="24"/>
        </w:rPr>
        <w:t>early_stopping</w:t>
      </w:r>
      <w:proofErr w:type="spellEnd"/>
      <w:r w:rsidRPr="00274D73">
        <w:rPr>
          <w:sz w:val="24"/>
        </w:rPr>
        <w:t>=False,</w:t>
      </w:r>
      <w:r>
        <w:rPr>
          <w:sz w:val="24"/>
        </w:rPr>
        <w:t xml:space="preserve"> </w:t>
      </w:r>
      <w:r w:rsidRPr="00274D73">
        <w:rPr>
          <w:sz w:val="24"/>
        </w:rPr>
        <w:t xml:space="preserve">epsilon=1e-08, </w:t>
      </w:r>
      <w:proofErr w:type="spellStart"/>
      <w:r w:rsidRPr="00274D73">
        <w:rPr>
          <w:sz w:val="24"/>
        </w:rPr>
        <w:t>hidden_layer_sizes</w:t>
      </w:r>
      <w:proofErr w:type="spellEnd"/>
      <w:r w:rsidRPr="00274D73">
        <w:rPr>
          <w:sz w:val="24"/>
        </w:rPr>
        <w:t>=(50,)</w:t>
      </w:r>
      <w:r>
        <w:rPr>
          <w:sz w:val="24"/>
        </w:rPr>
        <w:t xml:space="preserve"> </w:t>
      </w:r>
      <w:r w:rsidRPr="00274D73">
        <w:rPr>
          <w:sz w:val="24"/>
        </w:rPr>
        <w:t>,</w:t>
      </w:r>
      <w:r>
        <w:rPr>
          <w:sz w:val="24"/>
        </w:rPr>
        <w:t xml:space="preserve"> </w:t>
      </w:r>
      <w:proofErr w:type="spellStart"/>
      <w:r w:rsidRPr="00274D73">
        <w:rPr>
          <w:sz w:val="24"/>
        </w:rPr>
        <w:t>learning_rate</w:t>
      </w:r>
      <w:proofErr w:type="spellEnd"/>
      <w:r w:rsidRPr="00274D73">
        <w:rPr>
          <w:sz w:val="24"/>
        </w:rPr>
        <w:t>='adaptive',</w:t>
      </w:r>
      <w:r w:rsidR="00013AEC">
        <w:rPr>
          <w:sz w:val="24"/>
        </w:rPr>
        <w:t xml:space="preserve"> </w:t>
      </w:r>
      <w:proofErr w:type="spellStart"/>
      <w:r w:rsidRPr="00274D73">
        <w:rPr>
          <w:sz w:val="24"/>
        </w:rPr>
        <w:t>learning_rate_init</w:t>
      </w:r>
      <w:proofErr w:type="spellEnd"/>
      <w:r w:rsidRPr="00274D73">
        <w:rPr>
          <w:sz w:val="24"/>
        </w:rPr>
        <w:t xml:space="preserve">=0.001, </w:t>
      </w:r>
      <w:proofErr w:type="spellStart"/>
      <w:r w:rsidRPr="00274D73">
        <w:rPr>
          <w:sz w:val="24"/>
        </w:rPr>
        <w:t>max_iter</w:t>
      </w:r>
      <w:proofErr w:type="spellEnd"/>
      <w:r w:rsidRPr="00274D73">
        <w:rPr>
          <w:sz w:val="24"/>
        </w:rPr>
        <w:t>=200,</w:t>
      </w:r>
      <w:r>
        <w:rPr>
          <w:sz w:val="24"/>
        </w:rPr>
        <w:t xml:space="preserve"> </w:t>
      </w:r>
      <w:r w:rsidRPr="00274D73">
        <w:rPr>
          <w:sz w:val="24"/>
        </w:rPr>
        <w:t xml:space="preserve">momentum=0.9, </w:t>
      </w:r>
      <w:proofErr w:type="spellStart"/>
      <w:r w:rsidRPr="00274D73">
        <w:rPr>
          <w:sz w:val="24"/>
        </w:rPr>
        <w:t>n_iter_no_change</w:t>
      </w:r>
      <w:proofErr w:type="spellEnd"/>
      <w:r w:rsidRPr="00274D73">
        <w:rPr>
          <w:sz w:val="24"/>
        </w:rPr>
        <w:t>=10,</w:t>
      </w:r>
      <w:r>
        <w:rPr>
          <w:sz w:val="24"/>
        </w:rPr>
        <w:t xml:space="preserve"> </w:t>
      </w:r>
      <w:proofErr w:type="spellStart"/>
      <w:r w:rsidRPr="00274D73">
        <w:rPr>
          <w:sz w:val="24"/>
        </w:rPr>
        <w:t>nesterovs_momentum</w:t>
      </w:r>
      <w:proofErr w:type="spellEnd"/>
      <w:r w:rsidRPr="00274D73">
        <w:rPr>
          <w:sz w:val="24"/>
        </w:rPr>
        <w:t xml:space="preserve">=True, </w:t>
      </w:r>
      <w:proofErr w:type="spellStart"/>
      <w:r w:rsidRPr="00274D73">
        <w:rPr>
          <w:sz w:val="24"/>
        </w:rPr>
        <w:t>power_t</w:t>
      </w:r>
      <w:proofErr w:type="spellEnd"/>
      <w:r w:rsidRPr="00274D73">
        <w:rPr>
          <w:sz w:val="24"/>
        </w:rPr>
        <w:t xml:space="preserve">=0.5, </w:t>
      </w:r>
      <w:proofErr w:type="spellStart"/>
      <w:r w:rsidRPr="00274D73">
        <w:rPr>
          <w:sz w:val="24"/>
        </w:rPr>
        <w:t>random_state</w:t>
      </w:r>
      <w:proofErr w:type="spellEnd"/>
      <w:r w:rsidRPr="00274D73">
        <w:rPr>
          <w:sz w:val="24"/>
        </w:rPr>
        <w:t xml:space="preserve"> = None, solver =</w:t>
      </w:r>
      <w:r>
        <w:rPr>
          <w:sz w:val="24"/>
        </w:rPr>
        <w:t xml:space="preserve"> </w:t>
      </w:r>
      <w:r w:rsidRPr="00274D73">
        <w:rPr>
          <w:sz w:val="24"/>
        </w:rPr>
        <w:t>'</w:t>
      </w:r>
      <w:proofErr w:type="spellStart"/>
      <w:r w:rsidRPr="00274D73">
        <w:rPr>
          <w:sz w:val="24"/>
        </w:rPr>
        <w:t>adam</w:t>
      </w:r>
      <w:proofErr w:type="spellEnd"/>
      <w:r w:rsidRPr="00274D73">
        <w:rPr>
          <w:sz w:val="24"/>
        </w:rPr>
        <w:t>'</w:t>
      </w:r>
      <w:r>
        <w:rPr>
          <w:sz w:val="24"/>
        </w:rPr>
        <w:t>.</w:t>
      </w:r>
    </w:p>
    <w:p w14:paraId="3AC91C33" w14:textId="303EC88B" w:rsidR="00274D73" w:rsidRDefault="00274D73" w:rsidP="00274D73">
      <w:pPr>
        <w:tabs>
          <w:tab w:val="left" w:pos="720"/>
        </w:tabs>
        <w:spacing w:line="360" w:lineRule="auto"/>
        <w:ind w:right="80"/>
        <w:rPr>
          <w:sz w:val="24"/>
        </w:rPr>
      </w:pPr>
      <w:r>
        <w:rPr>
          <w:sz w:val="24"/>
        </w:rPr>
        <w:t xml:space="preserve">The neural network is trained using training set and then we fed the testing set for predicting the class label. The predicted output of testing set by the model is then compared to the actual output. </w:t>
      </w:r>
      <w:r w:rsidR="00C5000B">
        <w:rPr>
          <w:sz w:val="24"/>
        </w:rPr>
        <w:t xml:space="preserve">Also, in order to decrease the execution time of the model we have used an ensemble method </w:t>
      </w:r>
      <w:proofErr w:type="spellStart"/>
      <w:r w:rsidR="00C5000B">
        <w:rPr>
          <w:sz w:val="24"/>
        </w:rPr>
        <w:t>BaggingClassifier</w:t>
      </w:r>
      <w:proofErr w:type="spellEnd"/>
      <w:r w:rsidR="00C5000B">
        <w:rPr>
          <w:sz w:val="24"/>
        </w:rPr>
        <w:t xml:space="preserve"> available in </w:t>
      </w:r>
      <w:proofErr w:type="spellStart"/>
      <w:r w:rsidR="00C5000B">
        <w:rPr>
          <w:sz w:val="24"/>
        </w:rPr>
        <w:t>scikit</w:t>
      </w:r>
      <w:proofErr w:type="spellEnd"/>
      <w:r w:rsidR="00C5000B">
        <w:rPr>
          <w:sz w:val="24"/>
        </w:rPr>
        <w:t xml:space="preserve">-Learn library of python. The </w:t>
      </w:r>
      <w:r>
        <w:rPr>
          <w:sz w:val="24"/>
        </w:rPr>
        <w:t>Model evaluation metrics such as Accuracy, Precision, Recall and F1 score have been reported below:</w:t>
      </w:r>
    </w:p>
    <w:p w14:paraId="2A653519" w14:textId="04B05004" w:rsidR="00274D73" w:rsidRDefault="00073D8B" w:rsidP="00274D73">
      <w:pPr>
        <w:tabs>
          <w:tab w:val="left" w:pos="720"/>
        </w:tabs>
        <w:spacing w:line="360" w:lineRule="auto"/>
        <w:ind w:right="80"/>
        <w:rPr>
          <w:sz w:val="24"/>
        </w:rPr>
      </w:pPr>
      <w:r>
        <w:rPr>
          <w:noProof/>
          <w:sz w:val="24"/>
        </w:rPr>
        <w:lastRenderedPageBreak/>
        <w:drawing>
          <wp:inline distT="0" distB="0" distL="0" distR="0" wp14:anchorId="2E0A5FB7" wp14:editId="6F5BBC48">
            <wp:extent cx="4594485" cy="3056501"/>
            <wp:effectExtent l="0" t="0" r="3175" b="4445"/>
            <wp:docPr id="26" name="Picture 26"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hase1_MLP.png"/>
                    <pic:cNvPicPr/>
                  </pic:nvPicPr>
                  <pic:blipFill>
                    <a:blip r:embed="rId17">
                      <a:extLst>
                        <a:ext uri="{28A0092B-C50C-407E-A947-70E740481C1C}">
                          <a14:useLocalDpi xmlns:a14="http://schemas.microsoft.com/office/drawing/2010/main" val="0"/>
                        </a:ext>
                      </a:extLst>
                    </a:blip>
                    <a:stretch>
                      <a:fillRect/>
                    </a:stretch>
                  </pic:blipFill>
                  <pic:spPr>
                    <a:xfrm>
                      <a:off x="0" y="0"/>
                      <a:ext cx="4623431" cy="3075758"/>
                    </a:xfrm>
                    <a:prstGeom prst="rect">
                      <a:avLst/>
                    </a:prstGeom>
                  </pic:spPr>
                </pic:pic>
              </a:graphicData>
            </a:graphic>
          </wp:inline>
        </w:drawing>
      </w:r>
    </w:p>
    <w:p w14:paraId="70D7931F" w14:textId="42617483" w:rsidR="00013AEC" w:rsidRDefault="00013AEC" w:rsidP="00013AEC">
      <w:pPr>
        <w:tabs>
          <w:tab w:val="left" w:pos="720"/>
        </w:tabs>
        <w:spacing w:line="360" w:lineRule="auto"/>
        <w:ind w:right="80"/>
        <w:rPr>
          <w:sz w:val="24"/>
        </w:rPr>
      </w:pPr>
      <w:r>
        <w:rPr>
          <w:sz w:val="24"/>
        </w:rPr>
        <w:t xml:space="preserve">The model gave a recall of 62% for eating actions which is lower than decision tree, but further tuning of hyper parameters and optimization might be required to make the metrics better. </w:t>
      </w:r>
    </w:p>
    <w:p w14:paraId="2FBFA354" w14:textId="647AAA64" w:rsidR="00C5000B" w:rsidRDefault="00C5000B" w:rsidP="00013AEC">
      <w:pPr>
        <w:tabs>
          <w:tab w:val="left" w:pos="720"/>
        </w:tabs>
        <w:spacing w:line="360" w:lineRule="auto"/>
        <w:ind w:right="80"/>
        <w:rPr>
          <w:sz w:val="24"/>
        </w:rPr>
      </w:pPr>
      <w:r>
        <w:rPr>
          <w:sz w:val="24"/>
        </w:rPr>
        <w:t>Support Vector Machine:</w:t>
      </w:r>
    </w:p>
    <w:p w14:paraId="096748D3" w14:textId="40CB2F63" w:rsidR="005D3920" w:rsidRDefault="005D3920" w:rsidP="005D3920">
      <w:pPr>
        <w:tabs>
          <w:tab w:val="left" w:pos="720"/>
        </w:tabs>
        <w:spacing w:line="360" w:lineRule="auto"/>
        <w:ind w:right="80"/>
        <w:rPr>
          <w:sz w:val="24"/>
        </w:rPr>
      </w:pPr>
      <w:r>
        <w:rPr>
          <w:sz w:val="24"/>
        </w:rPr>
        <w:t xml:space="preserve">Using </w:t>
      </w:r>
      <w:r w:rsidR="003723EC">
        <w:rPr>
          <w:sz w:val="24"/>
        </w:rPr>
        <w:t>SVC</w:t>
      </w:r>
      <w:r>
        <w:rPr>
          <w:sz w:val="24"/>
        </w:rPr>
        <w:t xml:space="preserve"> method in python’s </w:t>
      </w:r>
      <w:proofErr w:type="spellStart"/>
      <w:r>
        <w:rPr>
          <w:sz w:val="24"/>
        </w:rPr>
        <w:t>scikit</w:t>
      </w:r>
      <w:proofErr w:type="spellEnd"/>
      <w:r>
        <w:rPr>
          <w:sz w:val="24"/>
        </w:rPr>
        <w:t xml:space="preserve">-Learn the </w:t>
      </w:r>
      <w:r w:rsidR="003723EC">
        <w:rPr>
          <w:sz w:val="24"/>
        </w:rPr>
        <w:t>support vector machine</w:t>
      </w:r>
      <w:r>
        <w:rPr>
          <w:sz w:val="24"/>
        </w:rPr>
        <w:t xml:space="preserve"> has been developed. </w:t>
      </w:r>
    </w:p>
    <w:p w14:paraId="5A617B1A" w14:textId="19B9011B" w:rsidR="005D3920" w:rsidRDefault="005D3920" w:rsidP="003723EC">
      <w:pPr>
        <w:tabs>
          <w:tab w:val="left" w:pos="720"/>
        </w:tabs>
        <w:spacing w:line="360" w:lineRule="auto"/>
        <w:ind w:right="80"/>
        <w:rPr>
          <w:sz w:val="24"/>
        </w:rPr>
      </w:pPr>
      <w:r>
        <w:rPr>
          <w:sz w:val="24"/>
        </w:rPr>
        <w:t>The parameters used are:</w:t>
      </w:r>
      <w:r w:rsidR="003723EC" w:rsidRPr="003723EC">
        <w:t xml:space="preserve"> </w:t>
      </w:r>
      <w:r w:rsidR="003723EC" w:rsidRPr="003723EC">
        <w:rPr>
          <w:sz w:val="24"/>
        </w:rPr>
        <w:t xml:space="preserve">C=1.0, </w:t>
      </w:r>
      <w:proofErr w:type="spellStart"/>
      <w:r w:rsidR="003723EC" w:rsidRPr="003723EC">
        <w:rPr>
          <w:sz w:val="24"/>
        </w:rPr>
        <w:t>cache_size</w:t>
      </w:r>
      <w:proofErr w:type="spellEnd"/>
      <w:r w:rsidR="003723EC" w:rsidRPr="003723EC">
        <w:rPr>
          <w:sz w:val="24"/>
        </w:rPr>
        <w:t xml:space="preserve">=200, </w:t>
      </w:r>
      <w:proofErr w:type="spellStart"/>
      <w:r w:rsidR="003723EC" w:rsidRPr="003723EC">
        <w:rPr>
          <w:sz w:val="24"/>
        </w:rPr>
        <w:t>class_weight</w:t>
      </w:r>
      <w:proofErr w:type="spellEnd"/>
      <w:r w:rsidR="003723EC" w:rsidRPr="003723EC">
        <w:rPr>
          <w:sz w:val="24"/>
        </w:rPr>
        <w:t>=None, coef0=0.0,</w:t>
      </w:r>
      <w:r w:rsidR="003723EC">
        <w:rPr>
          <w:sz w:val="24"/>
        </w:rPr>
        <w:t xml:space="preserve"> </w:t>
      </w:r>
      <w:proofErr w:type="spellStart"/>
      <w:r w:rsidR="003723EC" w:rsidRPr="003723EC">
        <w:rPr>
          <w:sz w:val="24"/>
        </w:rPr>
        <w:t>decision_function_shape</w:t>
      </w:r>
      <w:proofErr w:type="spellEnd"/>
      <w:r w:rsidR="003723EC" w:rsidRPr="003723EC">
        <w:rPr>
          <w:sz w:val="24"/>
        </w:rPr>
        <w:t>='</w:t>
      </w:r>
      <w:proofErr w:type="spellStart"/>
      <w:r w:rsidR="003723EC" w:rsidRPr="003723EC">
        <w:rPr>
          <w:sz w:val="24"/>
        </w:rPr>
        <w:t>ovr</w:t>
      </w:r>
      <w:proofErr w:type="spellEnd"/>
      <w:r w:rsidR="003723EC" w:rsidRPr="003723EC">
        <w:rPr>
          <w:sz w:val="24"/>
        </w:rPr>
        <w:t>', degree=3,</w:t>
      </w:r>
      <w:r w:rsidR="003723EC">
        <w:rPr>
          <w:sz w:val="24"/>
        </w:rPr>
        <w:t xml:space="preserve"> </w:t>
      </w:r>
      <w:r w:rsidR="003723EC" w:rsidRPr="003723EC">
        <w:rPr>
          <w:sz w:val="24"/>
        </w:rPr>
        <w:t>gamma='</w:t>
      </w:r>
      <w:proofErr w:type="spellStart"/>
      <w:r w:rsidR="003723EC" w:rsidRPr="003723EC">
        <w:rPr>
          <w:sz w:val="24"/>
        </w:rPr>
        <w:t>auto_deprecated</w:t>
      </w:r>
      <w:proofErr w:type="spellEnd"/>
      <w:r w:rsidR="003723EC" w:rsidRPr="003723EC">
        <w:rPr>
          <w:sz w:val="24"/>
        </w:rPr>
        <w:t>', kernel='</w:t>
      </w:r>
      <w:proofErr w:type="spellStart"/>
      <w:r w:rsidR="003723EC" w:rsidRPr="003723EC">
        <w:rPr>
          <w:sz w:val="24"/>
        </w:rPr>
        <w:t>rbf</w:t>
      </w:r>
      <w:proofErr w:type="spellEnd"/>
      <w:r w:rsidR="003723EC" w:rsidRPr="003723EC">
        <w:rPr>
          <w:sz w:val="24"/>
        </w:rPr>
        <w:t xml:space="preserve">', </w:t>
      </w:r>
      <w:proofErr w:type="spellStart"/>
      <w:r w:rsidR="003723EC" w:rsidRPr="003723EC">
        <w:rPr>
          <w:sz w:val="24"/>
        </w:rPr>
        <w:t>max_iter</w:t>
      </w:r>
      <w:proofErr w:type="spellEnd"/>
      <w:r w:rsidR="003723EC" w:rsidRPr="003723EC">
        <w:rPr>
          <w:sz w:val="24"/>
        </w:rPr>
        <w:t>=-1,</w:t>
      </w:r>
      <w:r w:rsidR="003723EC">
        <w:rPr>
          <w:sz w:val="24"/>
        </w:rPr>
        <w:t xml:space="preserve"> </w:t>
      </w:r>
      <w:r w:rsidR="003723EC" w:rsidRPr="003723EC">
        <w:rPr>
          <w:sz w:val="24"/>
        </w:rPr>
        <w:t xml:space="preserve">probability=False, </w:t>
      </w:r>
      <w:proofErr w:type="spellStart"/>
      <w:r w:rsidR="003723EC" w:rsidRPr="003723EC">
        <w:rPr>
          <w:sz w:val="24"/>
        </w:rPr>
        <w:t>random_state</w:t>
      </w:r>
      <w:proofErr w:type="spellEnd"/>
      <w:r w:rsidR="003723EC" w:rsidRPr="003723EC">
        <w:rPr>
          <w:sz w:val="24"/>
        </w:rPr>
        <w:t>=None, shrinking=True,</w:t>
      </w:r>
      <w:r w:rsidR="003723EC">
        <w:rPr>
          <w:sz w:val="24"/>
        </w:rPr>
        <w:t xml:space="preserve"> </w:t>
      </w:r>
      <w:proofErr w:type="spellStart"/>
      <w:r w:rsidR="003723EC" w:rsidRPr="003723EC">
        <w:rPr>
          <w:sz w:val="24"/>
        </w:rPr>
        <w:t>tol</w:t>
      </w:r>
      <w:proofErr w:type="spellEnd"/>
      <w:r w:rsidR="003723EC" w:rsidRPr="003723EC">
        <w:rPr>
          <w:sz w:val="24"/>
        </w:rPr>
        <w:t>=0.001, verbose=False</w:t>
      </w:r>
      <w:r>
        <w:rPr>
          <w:sz w:val="24"/>
        </w:rPr>
        <w:t>.</w:t>
      </w:r>
    </w:p>
    <w:p w14:paraId="68BC73FA" w14:textId="36AF5CE1" w:rsidR="005D3920" w:rsidRDefault="005D3920" w:rsidP="005D3920">
      <w:pPr>
        <w:tabs>
          <w:tab w:val="left" w:pos="720"/>
        </w:tabs>
        <w:spacing w:line="360" w:lineRule="auto"/>
        <w:ind w:right="80"/>
        <w:rPr>
          <w:sz w:val="24"/>
        </w:rPr>
      </w:pPr>
      <w:r>
        <w:rPr>
          <w:sz w:val="24"/>
        </w:rPr>
        <w:t xml:space="preserve">The </w:t>
      </w:r>
      <w:r w:rsidR="003723EC">
        <w:rPr>
          <w:sz w:val="24"/>
        </w:rPr>
        <w:t>support vector machine</w:t>
      </w:r>
      <w:r>
        <w:rPr>
          <w:sz w:val="24"/>
        </w:rPr>
        <w:t xml:space="preserve"> is trained using training set and then we fed the testing set for predicting the class label. The predicted output of testing set by the model is then compared to the actual output. Also, in order to decrease the execution time of the model we have used an ensemble method </w:t>
      </w:r>
      <w:proofErr w:type="spellStart"/>
      <w:r>
        <w:rPr>
          <w:sz w:val="24"/>
        </w:rPr>
        <w:t>BaggingClassifier</w:t>
      </w:r>
      <w:proofErr w:type="spellEnd"/>
      <w:r>
        <w:rPr>
          <w:sz w:val="24"/>
        </w:rPr>
        <w:t xml:space="preserve"> available in </w:t>
      </w:r>
      <w:proofErr w:type="spellStart"/>
      <w:r>
        <w:rPr>
          <w:sz w:val="24"/>
        </w:rPr>
        <w:t>scikit</w:t>
      </w:r>
      <w:proofErr w:type="spellEnd"/>
      <w:r>
        <w:rPr>
          <w:sz w:val="24"/>
        </w:rPr>
        <w:t>-Learn library of python. The Model evaluation metrics such as Accuracy, Precision, Recall and F1 score have been reported below:</w:t>
      </w:r>
    </w:p>
    <w:p w14:paraId="008AF6FD" w14:textId="49D802EB" w:rsidR="003723EC" w:rsidRDefault="003723EC" w:rsidP="005D3920">
      <w:pPr>
        <w:tabs>
          <w:tab w:val="left" w:pos="720"/>
        </w:tabs>
        <w:spacing w:line="360" w:lineRule="auto"/>
        <w:ind w:right="80"/>
        <w:rPr>
          <w:sz w:val="24"/>
        </w:rPr>
      </w:pPr>
      <w:r>
        <w:rPr>
          <w:noProof/>
          <w:sz w:val="24"/>
        </w:rPr>
        <w:drawing>
          <wp:inline distT="0" distB="0" distL="0" distR="0" wp14:anchorId="3DC04943" wp14:editId="2F818A27">
            <wp:extent cx="4669436" cy="2606621"/>
            <wp:effectExtent l="0" t="0" r="4445" b="0"/>
            <wp:docPr id="27" name="Picture 27"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hase1_SVM.png"/>
                    <pic:cNvPicPr/>
                  </pic:nvPicPr>
                  <pic:blipFill>
                    <a:blip r:embed="rId18">
                      <a:extLst>
                        <a:ext uri="{28A0092B-C50C-407E-A947-70E740481C1C}">
                          <a14:useLocalDpi xmlns:a14="http://schemas.microsoft.com/office/drawing/2010/main" val="0"/>
                        </a:ext>
                      </a:extLst>
                    </a:blip>
                    <a:stretch>
                      <a:fillRect/>
                    </a:stretch>
                  </pic:blipFill>
                  <pic:spPr>
                    <a:xfrm>
                      <a:off x="0" y="0"/>
                      <a:ext cx="4717665" cy="2633544"/>
                    </a:xfrm>
                    <a:prstGeom prst="rect">
                      <a:avLst/>
                    </a:prstGeom>
                  </pic:spPr>
                </pic:pic>
              </a:graphicData>
            </a:graphic>
          </wp:inline>
        </w:drawing>
      </w:r>
    </w:p>
    <w:p w14:paraId="4921ADBC" w14:textId="210DD3F5" w:rsidR="008020AD" w:rsidRDefault="008020AD" w:rsidP="008020AD">
      <w:pPr>
        <w:tabs>
          <w:tab w:val="left" w:pos="720"/>
        </w:tabs>
        <w:spacing w:line="360" w:lineRule="auto"/>
        <w:ind w:right="80"/>
        <w:rPr>
          <w:sz w:val="24"/>
        </w:rPr>
      </w:pPr>
      <w:r>
        <w:rPr>
          <w:sz w:val="24"/>
        </w:rPr>
        <w:lastRenderedPageBreak/>
        <w:t xml:space="preserve">The model gave a recall of 45% for eating actions and 58% for not eating actions. So, for not eating actions it was performing better than both decision tree and neural network, but further tuning of hyper parameters and optimization might be required to make the metrics better. </w:t>
      </w:r>
    </w:p>
    <w:p w14:paraId="2957C196" w14:textId="131ECBC6" w:rsidR="008020AD" w:rsidRDefault="008020AD" w:rsidP="008020AD">
      <w:pPr>
        <w:tabs>
          <w:tab w:val="left" w:pos="720"/>
        </w:tabs>
        <w:spacing w:line="360" w:lineRule="auto"/>
        <w:ind w:right="80"/>
        <w:rPr>
          <w:sz w:val="24"/>
        </w:rPr>
      </w:pPr>
      <w:r>
        <w:rPr>
          <w:sz w:val="24"/>
        </w:rPr>
        <w:t xml:space="preserve">So, in comparison of all the three models, decision tree has the highest recall for eating actions whereas support vector machine had the highest recall for not eating actions. Neural network gave poor recall for not eating actions and average recall for eating actions. But since the data we are trying to classify is only binary, it might be possible that the neural network (MLP) is not required. This has also been studied by many researchers from both academia and industry where for binary classification problems decision tree or support vector machines gave better results compared to complex neural networks such as a </w:t>
      </w:r>
      <w:proofErr w:type="spellStart"/>
      <w:r>
        <w:rPr>
          <w:sz w:val="24"/>
        </w:rPr>
        <w:t>multi layer</w:t>
      </w:r>
      <w:proofErr w:type="spellEnd"/>
      <w:r>
        <w:rPr>
          <w:sz w:val="24"/>
        </w:rPr>
        <w:t xml:space="preserve"> perceptron. </w:t>
      </w:r>
    </w:p>
    <w:p w14:paraId="140B688E" w14:textId="450AB557" w:rsidR="003970F2" w:rsidRDefault="003970F2" w:rsidP="003970F2">
      <w:pPr>
        <w:tabs>
          <w:tab w:val="left" w:pos="720"/>
        </w:tabs>
        <w:spacing w:line="360" w:lineRule="auto"/>
        <w:ind w:right="80"/>
        <w:rPr>
          <w:sz w:val="24"/>
        </w:rPr>
      </w:pPr>
      <w:r>
        <w:rPr>
          <w:sz w:val="24"/>
        </w:rPr>
        <w:t>The entire code for Phase 1 is defined as ‘</w:t>
      </w:r>
      <w:r w:rsidRPr="007C7129">
        <w:rPr>
          <w:sz w:val="24"/>
        </w:rPr>
        <w:t>Phase1</w:t>
      </w:r>
      <w:r>
        <w:rPr>
          <w:sz w:val="24"/>
        </w:rPr>
        <w:t>.py’ and the path is:</w:t>
      </w:r>
    </w:p>
    <w:p w14:paraId="14B6C550" w14:textId="77777777" w:rsidR="003970F2" w:rsidRDefault="003970F2" w:rsidP="003970F2">
      <w:pPr>
        <w:tabs>
          <w:tab w:val="left" w:pos="720"/>
        </w:tabs>
        <w:spacing w:line="360" w:lineRule="auto"/>
        <w:ind w:right="80"/>
        <w:rPr>
          <w:sz w:val="24"/>
        </w:rPr>
      </w:pPr>
      <w:r w:rsidRPr="007C7129">
        <w:rPr>
          <w:sz w:val="24"/>
        </w:rPr>
        <w:t>/Akshay_Deshneni_DataMiningAssignment2</w:t>
      </w:r>
    </w:p>
    <w:p w14:paraId="1F7C29CC" w14:textId="148D83F1" w:rsidR="003970F2" w:rsidRDefault="003970F2" w:rsidP="008020AD">
      <w:pPr>
        <w:tabs>
          <w:tab w:val="left" w:pos="720"/>
        </w:tabs>
        <w:spacing w:line="360" w:lineRule="auto"/>
        <w:ind w:right="80"/>
        <w:rPr>
          <w:sz w:val="24"/>
        </w:rPr>
      </w:pPr>
    </w:p>
    <w:p w14:paraId="7EF4C0DE" w14:textId="77777777" w:rsidR="003723EC" w:rsidRDefault="003723EC" w:rsidP="005D3920">
      <w:pPr>
        <w:tabs>
          <w:tab w:val="left" w:pos="720"/>
        </w:tabs>
        <w:spacing w:line="360" w:lineRule="auto"/>
        <w:ind w:right="80"/>
        <w:rPr>
          <w:sz w:val="24"/>
        </w:rPr>
      </w:pPr>
    </w:p>
    <w:p w14:paraId="50E7B4A4" w14:textId="77777777" w:rsidR="00C5000B" w:rsidRDefault="00C5000B" w:rsidP="00013AEC">
      <w:pPr>
        <w:tabs>
          <w:tab w:val="left" w:pos="720"/>
        </w:tabs>
        <w:spacing w:line="360" w:lineRule="auto"/>
        <w:ind w:right="80"/>
        <w:rPr>
          <w:sz w:val="24"/>
        </w:rPr>
      </w:pPr>
    </w:p>
    <w:p w14:paraId="7AFA568F" w14:textId="77777777" w:rsidR="00013AEC" w:rsidRDefault="00013AEC" w:rsidP="00274D73">
      <w:pPr>
        <w:tabs>
          <w:tab w:val="left" w:pos="720"/>
        </w:tabs>
        <w:spacing w:line="360" w:lineRule="auto"/>
        <w:ind w:right="80"/>
        <w:rPr>
          <w:sz w:val="24"/>
        </w:rPr>
      </w:pPr>
    </w:p>
    <w:p w14:paraId="382DDC60" w14:textId="77777777" w:rsidR="00013AEC" w:rsidRDefault="00013AEC" w:rsidP="00BB3BEA">
      <w:pPr>
        <w:spacing w:line="0" w:lineRule="atLeast"/>
        <w:ind w:left="2160" w:right="-219" w:firstLine="720"/>
        <w:rPr>
          <w:sz w:val="23"/>
        </w:rPr>
      </w:pPr>
      <w:bookmarkStart w:id="4" w:name="page6"/>
      <w:bookmarkEnd w:id="4"/>
    </w:p>
    <w:p w14:paraId="1A4047B5" w14:textId="77777777" w:rsidR="00013AEC" w:rsidRDefault="00013AEC" w:rsidP="00BB3BEA">
      <w:pPr>
        <w:spacing w:line="0" w:lineRule="atLeast"/>
        <w:ind w:left="2160" w:right="-219" w:firstLine="720"/>
        <w:rPr>
          <w:sz w:val="23"/>
        </w:rPr>
      </w:pPr>
    </w:p>
    <w:p w14:paraId="6D5A3CBD" w14:textId="77777777" w:rsidR="00013AEC" w:rsidRDefault="00013AEC" w:rsidP="00BB3BEA">
      <w:pPr>
        <w:spacing w:line="0" w:lineRule="atLeast"/>
        <w:ind w:left="2160" w:right="-219" w:firstLine="720"/>
        <w:rPr>
          <w:sz w:val="23"/>
        </w:rPr>
      </w:pPr>
    </w:p>
    <w:p w14:paraId="57FAE79E" w14:textId="77777777" w:rsidR="00013AEC" w:rsidRDefault="00013AEC" w:rsidP="00BB3BEA">
      <w:pPr>
        <w:spacing w:line="0" w:lineRule="atLeast"/>
        <w:ind w:left="2160" w:right="-219" w:firstLine="720"/>
        <w:rPr>
          <w:sz w:val="23"/>
        </w:rPr>
      </w:pPr>
    </w:p>
    <w:p w14:paraId="116A4C3C" w14:textId="77777777" w:rsidR="00013AEC" w:rsidRDefault="00013AEC" w:rsidP="00BB3BEA">
      <w:pPr>
        <w:spacing w:line="0" w:lineRule="atLeast"/>
        <w:ind w:left="2160" w:right="-219" w:firstLine="720"/>
        <w:rPr>
          <w:sz w:val="23"/>
        </w:rPr>
      </w:pPr>
    </w:p>
    <w:p w14:paraId="058B1FB3" w14:textId="77777777" w:rsidR="00013AEC" w:rsidRDefault="00013AEC" w:rsidP="00BB3BEA">
      <w:pPr>
        <w:spacing w:line="0" w:lineRule="atLeast"/>
        <w:ind w:left="2160" w:right="-219" w:firstLine="720"/>
        <w:rPr>
          <w:sz w:val="23"/>
        </w:rPr>
      </w:pPr>
    </w:p>
    <w:p w14:paraId="0786CB27" w14:textId="77777777" w:rsidR="00013AEC" w:rsidRDefault="00013AEC" w:rsidP="00BB3BEA">
      <w:pPr>
        <w:spacing w:line="0" w:lineRule="atLeast"/>
        <w:ind w:left="2160" w:right="-219" w:firstLine="720"/>
        <w:rPr>
          <w:sz w:val="23"/>
        </w:rPr>
      </w:pPr>
    </w:p>
    <w:p w14:paraId="114CE3BB" w14:textId="77777777" w:rsidR="00013AEC" w:rsidRDefault="00013AEC" w:rsidP="00BB3BEA">
      <w:pPr>
        <w:spacing w:line="0" w:lineRule="atLeast"/>
        <w:ind w:left="2160" w:right="-219" w:firstLine="720"/>
        <w:rPr>
          <w:sz w:val="23"/>
        </w:rPr>
      </w:pPr>
    </w:p>
    <w:p w14:paraId="3C610626" w14:textId="77777777" w:rsidR="00013AEC" w:rsidRDefault="00013AEC" w:rsidP="00BB3BEA">
      <w:pPr>
        <w:spacing w:line="0" w:lineRule="atLeast"/>
        <w:ind w:left="2160" w:right="-219" w:firstLine="720"/>
        <w:rPr>
          <w:sz w:val="23"/>
        </w:rPr>
      </w:pPr>
    </w:p>
    <w:p w14:paraId="37058AC2" w14:textId="77777777" w:rsidR="00013AEC" w:rsidRDefault="00013AEC" w:rsidP="00BB3BEA">
      <w:pPr>
        <w:spacing w:line="0" w:lineRule="atLeast"/>
        <w:ind w:left="2160" w:right="-219" w:firstLine="720"/>
        <w:rPr>
          <w:sz w:val="23"/>
        </w:rPr>
      </w:pPr>
    </w:p>
    <w:p w14:paraId="71A595F5" w14:textId="77777777" w:rsidR="00013AEC" w:rsidRDefault="00013AEC" w:rsidP="00BB3BEA">
      <w:pPr>
        <w:spacing w:line="0" w:lineRule="atLeast"/>
        <w:ind w:left="2160" w:right="-219" w:firstLine="720"/>
        <w:rPr>
          <w:sz w:val="23"/>
        </w:rPr>
      </w:pPr>
    </w:p>
    <w:p w14:paraId="02627A3B" w14:textId="77777777" w:rsidR="00013AEC" w:rsidRDefault="00013AEC" w:rsidP="00BB3BEA">
      <w:pPr>
        <w:spacing w:line="0" w:lineRule="atLeast"/>
        <w:ind w:left="2160" w:right="-219" w:firstLine="720"/>
        <w:rPr>
          <w:sz w:val="23"/>
        </w:rPr>
      </w:pPr>
    </w:p>
    <w:p w14:paraId="3B2B079E" w14:textId="77777777" w:rsidR="00013AEC" w:rsidRDefault="00013AEC" w:rsidP="00BB3BEA">
      <w:pPr>
        <w:spacing w:line="0" w:lineRule="atLeast"/>
        <w:ind w:left="2160" w:right="-219" w:firstLine="720"/>
        <w:rPr>
          <w:sz w:val="23"/>
        </w:rPr>
      </w:pPr>
    </w:p>
    <w:p w14:paraId="52F43B61" w14:textId="77777777" w:rsidR="00013AEC" w:rsidRDefault="00013AEC" w:rsidP="00BB3BEA">
      <w:pPr>
        <w:spacing w:line="0" w:lineRule="atLeast"/>
        <w:ind w:left="2160" w:right="-219" w:firstLine="720"/>
        <w:rPr>
          <w:sz w:val="23"/>
        </w:rPr>
      </w:pPr>
    </w:p>
    <w:p w14:paraId="0F4EB8A2" w14:textId="77777777" w:rsidR="001D4A96" w:rsidRDefault="001D4A96">
      <w:pPr>
        <w:spacing w:line="200" w:lineRule="exact"/>
        <w:rPr>
          <w:rFonts w:ascii="Times New Roman" w:eastAsia="Times New Roman" w:hAnsi="Times New Roman"/>
        </w:rPr>
      </w:pPr>
    </w:p>
    <w:p w14:paraId="5A0DD912" w14:textId="77777777" w:rsidR="001D4A96" w:rsidRDefault="001D4A96">
      <w:pPr>
        <w:spacing w:line="200" w:lineRule="exact"/>
        <w:rPr>
          <w:rFonts w:ascii="Times New Roman" w:eastAsia="Times New Roman" w:hAnsi="Times New Roman"/>
        </w:rPr>
      </w:pPr>
    </w:p>
    <w:p w14:paraId="604D668C" w14:textId="77777777" w:rsidR="001D4A96" w:rsidRDefault="001D4A96">
      <w:pPr>
        <w:spacing w:line="252" w:lineRule="exact"/>
        <w:rPr>
          <w:rFonts w:ascii="Times New Roman" w:eastAsia="Times New Roman" w:hAnsi="Times New Roman"/>
        </w:rPr>
      </w:pPr>
    </w:p>
    <w:p w14:paraId="0D249BD0" w14:textId="77777777" w:rsidR="001D4A96" w:rsidRDefault="001D4A96">
      <w:pPr>
        <w:spacing w:line="370" w:lineRule="auto"/>
        <w:rPr>
          <w:sz w:val="24"/>
        </w:rPr>
      </w:pPr>
    </w:p>
    <w:p w14:paraId="7B13FDFD" w14:textId="77777777" w:rsidR="007E2882" w:rsidRDefault="007E2882">
      <w:pPr>
        <w:spacing w:line="370" w:lineRule="auto"/>
        <w:rPr>
          <w:sz w:val="24"/>
        </w:rPr>
      </w:pPr>
    </w:p>
    <w:p w14:paraId="343C8078" w14:textId="77777777" w:rsidR="007E2882" w:rsidRDefault="007E2882">
      <w:pPr>
        <w:spacing w:line="370" w:lineRule="auto"/>
        <w:rPr>
          <w:sz w:val="24"/>
        </w:rPr>
      </w:pPr>
    </w:p>
    <w:p w14:paraId="381D276B" w14:textId="77777777" w:rsidR="007E2882" w:rsidRDefault="007E2882">
      <w:pPr>
        <w:spacing w:line="370" w:lineRule="auto"/>
        <w:rPr>
          <w:sz w:val="24"/>
        </w:rPr>
      </w:pPr>
    </w:p>
    <w:p w14:paraId="6A34840E" w14:textId="77777777" w:rsidR="007E2882" w:rsidRDefault="007E2882">
      <w:pPr>
        <w:spacing w:line="370" w:lineRule="auto"/>
        <w:rPr>
          <w:sz w:val="24"/>
        </w:rPr>
      </w:pPr>
    </w:p>
    <w:p w14:paraId="1F99569E" w14:textId="77777777" w:rsidR="007E2882" w:rsidRDefault="007E2882">
      <w:pPr>
        <w:spacing w:line="370" w:lineRule="auto"/>
        <w:rPr>
          <w:sz w:val="24"/>
        </w:rPr>
      </w:pPr>
    </w:p>
    <w:p w14:paraId="16ABD6F8" w14:textId="0CFD2DEA" w:rsidR="007E2882" w:rsidRDefault="007E2882" w:rsidP="003970F2">
      <w:pPr>
        <w:spacing w:line="0" w:lineRule="atLeast"/>
        <w:ind w:left="2160" w:firstLine="720"/>
        <w:rPr>
          <w:b/>
          <w:sz w:val="32"/>
        </w:rPr>
      </w:pPr>
      <w:r>
        <w:rPr>
          <w:b/>
          <w:sz w:val="32"/>
        </w:rPr>
        <w:lastRenderedPageBreak/>
        <w:t>Project Phase II: User Independent Analysis</w:t>
      </w:r>
    </w:p>
    <w:p w14:paraId="5962B592" w14:textId="77777777" w:rsidR="007E2882" w:rsidRDefault="007E2882" w:rsidP="007E2882">
      <w:pPr>
        <w:spacing w:line="200" w:lineRule="exact"/>
        <w:rPr>
          <w:rFonts w:ascii="Times New Roman" w:eastAsia="Times New Roman" w:hAnsi="Times New Roman"/>
        </w:rPr>
      </w:pPr>
    </w:p>
    <w:p w14:paraId="3ADC74D6" w14:textId="77777777" w:rsidR="007E2882" w:rsidRDefault="007E2882" w:rsidP="007E2882">
      <w:pPr>
        <w:spacing w:line="327" w:lineRule="exact"/>
        <w:rPr>
          <w:rFonts w:ascii="Times New Roman" w:eastAsia="Times New Roman" w:hAnsi="Times New Roman"/>
        </w:rPr>
      </w:pPr>
    </w:p>
    <w:p w14:paraId="367B0491" w14:textId="77777777" w:rsidR="007E2882" w:rsidRDefault="007E2882" w:rsidP="007E2882">
      <w:pPr>
        <w:spacing w:line="0" w:lineRule="atLeast"/>
        <w:rPr>
          <w:sz w:val="24"/>
        </w:rPr>
      </w:pPr>
      <w:r>
        <w:rPr>
          <w:sz w:val="24"/>
        </w:rPr>
        <w:t>The data provided is collected primarily using two sources:</w:t>
      </w:r>
    </w:p>
    <w:p w14:paraId="286B0BD0" w14:textId="77777777" w:rsidR="007E2882" w:rsidRDefault="007E2882" w:rsidP="007E2882">
      <w:pPr>
        <w:spacing w:line="149" w:lineRule="exact"/>
        <w:rPr>
          <w:rFonts w:ascii="Times New Roman" w:eastAsia="Times New Roman" w:hAnsi="Times New Roman"/>
        </w:rPr>
      </w:pPr>
    </w:p>
    <w:p w14:paraId="2DB0FBF0" w14:textId="77777777" w:rsidR="007E2882" w:rsidRDefault="007E2882" w:rsidP="007E2882">
      <w:pPr>
        <w:numPr>
          <w:ilvl w:val="0"/>
          <w:numId w:val="6"/>
        </w:numPr>
        <w:tabs>
          <w:tab w:val="left" w:pos="720"/>
        </w:tabs>
        <w:spacing w:line="375" w:lineRule="auto"/>
        <w:ind w:left="720" w:hanging="368"/>
        <w:rPr>
          <w:sz w:val="23"/>
        </w:rPr>
      </w:pPr>
      <w:r>
        <w:rPr>
          <w:sz w:val="23"/>
        </w:rPr>
        <w:t xml:space="preserve">Myo Wristband Data: The subject was wearing the wristband and performed eating actions periodically interspersed with non-eating unknown actions. The wristband provides with </w:t>
      </w:r>
      <w:proofErr w:type="spellStart"/>
      <w:r>
        <w:rPr>
          <w:sz w:val="23"/>
        </w:rPr>
        <w:t>i</w:t>
      </w:r>
      <w:proofErr w:type="spellEnd"/>
      <w:r>
        <w:rPr>
          <w:sz w:val="23"/>
        </w:rPr>
        <w:t>) accelerometer, ii) gyroscope, iii) orientation and iv) EMG sensors. But for the scope of this assignment we are going to only consider EMG sensors for all users. The sampling rate of EMG sensors is 100 Hz.</w:t>
      </w:r>
    </w:p>
    <w:p w14:paraId="79BDE3B3" w14:textId="77777777" w:rsidR="007E2882" w:rsidRDefault="007E2882" w:rsidP="007E2882">
      <w:pPr>
        <w:spacing w:line="1" w:lineRule="exact"/>
        <w:rPr>
          <w:sz w:val="23"/>
        </w:rPr>
      </w:pPr>
    </w:p>
    <w:p w14:paraId="04D54F1B" w14:textId="77777777" w:rsidR="007E2882" w:rsidRDefault="007E2882" w:rsidP="007E2882">
      <w:pPr>
        <w:numPr>
          <w:ilvl w:val="0"/>
          <w:numId w:val="6"/>
        </w:numPr>
        <w:tabs>
          <w:tab w:val="left" w:pos="720"/>
        </w:tabs>
        <w:spacing w:line="360" w:lineRule="auto"/>
        <w:ind w:left="720" w:right="80" w:hanging="368"/>
        <w:rPr>
          <w:sz w:val="24"/>
        </w:rPr>
      </w:pPr>
      <w:r>
        <w:rPr>
          <w:sz w:val="24"/>
        </w:rPr>
        <w:t>Ground Truth Data: Video recording of the person performing eating acting actions is used for establishing ground truth data. The ground truth data is provided in the form of frame numbers where an eating action starts and ends. The video data is taken at 30 frames per second.</w:t>
      </w:r>
    </w:p>
    <w:p w14:paraId="064862B4" w14:textId="77777777" w:rsidR="007E2882" w:rsidRDefault="007E2882" w:rsidP="007E2882">
      <w:pPr>
        <w:pStyle w:val="ListParagraph"/>
        <w:rPr>
          <w:sz w:val="24"/>
        </w:rPr>
      </w:pPr>
    </w:p>
    <w:p w14:paraId="21FF4718" w14:textId="47BD9D8B" w:rsidR="007E2882" w:rsidRDefault="007E2882" w:rsidP="007E2882">
      <w:pPr>
        <w:tabs>
          <w:tab w:val="left" w:pos="720"/>
        </w:tabs>
        <w:spacing w:line="360" w:lineRule="auto"/>
        <w:ind w:right="80"/>
        <w:rPr>
          <w:sz w:val="24"/>
        </w:rPr>
      </w:pPr>
      <w:r>
        <w:rPr>
          <w:sz w:val="24"/>
        </w:rPr>
        <w:t>For each user (30 users), we have applied 6 feature extraction methods like standard deviation, mean, min, max, rms and fast fourier transform (</w:t>
      </w:r>
      <w:proofErr w:type="spellStart"/>
      <w:r>
        <w:rPr>
          <w:sz w:val="24"/>
        </w:rPr>
        <w:t>fft</w:t>
      </w:r>
      <w:proofErr w:type="spellEnd"/>
      <w:r>
        <w:rPr>
          <w:sz w:val="24"/>
        </w:rPr>
        <w:t xml:space="preserve">). For </w:t>
      </w:r>
      <w:proofErr w:type="spellStart"/>
      <w:r>
        <w:rPr>
          <w:sz w:val="24"/>
        </w:rPr>
        <w:t>fft</w:t>
      </w:r>
      <w:proofErr w:type="spellEnd"/>
      <w:r>
        <w:rPr>
          <w:sz w:val="24"/>
        </w:rPr>
        <w:t xml:space="preserve"> there are 8 features per sample (AMP_FFT1 to AMP_FFT8). But since AMP_FFT2 = AMP_FFT8, AMP_FFT3 = AMP_FFT7 and AMP_FFT4 = AMP_FFT6, we have only considered AMP_FFT1 to AMP_FFT5 in our feature matrix. For </w:t>
      </w:r>
      <w:r w:rsidR="003970F2">
        <w:rPr>
          <w:sz w:val="24"/>
        </w:rPr>
        <w:t>all</w:t>
      </w:r>
      <w:r>
        <w:rPr>
          <w:sz w:val="24"/>
        </w:rPr>
        <w:t xml:space="preserve"> user</w:t>
      </w:r>
      <w:r w:rsidR="003970F2">
        <w:rPr>
          <w:sz w:val="24"/>
        </w:rPr>
        <w:t>s</w:t>
      </w:r>
      <w:r>
        <w:rPr>
          <w:sz w:val="24"/>
        </w:rPr>
        <w:t>, we have then divided 60% of the data as training for both eating and not eating actions</w:t>
      </w:r>
      <w:r w:rsidR="003970F2">
        <w:rPr>
          <w:sz w:val="24"/>
        </w:rPr>
        <w:t xml:space="preserve"> (18 users)</w:t>
      </w:r>
      <w:r>
        <w:rPr>
          <w:sz w:val="24"/>
        </w:rPr>
        <w:t xml:space="preserve"> and the rest 40% of the data as testing for both eating and not eating actions</w:t>
      </w:r>
      <w:r w:rsidR="003970F2">
        <w:rPr>
          <w:sz w:val="24"/>
        </w:rPr>
        <w:t xml:space="preserve"> (12 users)</w:t>
      </w:r>
      <w:r>
        <w:rPr>
          <w:sz w:val="24"/>
        </w:rPr>
        <w:t xml:space="preserve">. Now, since the not eating action samples in the case of training and testing are significantly higher than eating action samples, we have selected the same number of eating and not eating action samples in training and testing sets. </w:t>
      </w:r>
    </w:p>
    <w:p w14:paraId="595723EE" w14:textId="77777777" w:rsidR="007E2882" w:rsidRDefault="007E2882" w:rsidP="007E2882">
      <w:pPr>
        <w:tabs>
          <w:tab w:val="left" w:pos="720"/>
        </w:tabs>
        <w:spacing w:line="360" w:lineRule="auto"/>
        <w:ind w:right="80"/>
        <w:rPr>
          <w:sz w:val="24"/>
        </w:rPr>
      </w:pPr>
      <w:r>
        <w:rPr>
          <w:sz w:val="24"/>
        </w:rPr>
        <w:t xml:space="preserve">In order to reduce the dimensionality of the feature matrix we performed PCA on both the training and testing sets. </w:t>
      </w:r>
    </w:p>
    <w:p w14:paraId="7F0A54D9" w14:textId="77777777" w:rsidR="007E2882" w:rsidRDefault="007E2882" w:rsidP="00E14D26">
      <w:pPr>
        <w:tabs>
          <w:tab w:val="left" w:pos="720"/>
        </w:tabs>
        <w:spacing w:line="360" w:lineRule="auto"/>
        <w:ind w:right="80"/>
        <w:rPr>
          <w:sz w:val="24"/>
        </w:rPr>
      </w:pPr>
      <w:r>
        <w:rPr>
          <w:sz w:val="24"/>
        </w:rPr>
        <w:t>PCA for Training Set:</w:t>
      </w:r>
    </w:p>
    <w:p w14:paraId="06C6568D" w14:textId="77777777" w:rsidR="00E14D26" w:rsidRPr="00E14D26" w:rsidRDefault="00E14D26" w:rsidP="00E14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Courier New"/>
          <w:color w:val="000000"/>
          <w:sz w:val="24"/>
          <w:szCs w:val="24"/>
        </w:rPr>
      </w:pPr>
      <w:r w:rsidRPr="00E14D26">
        <w:rPr>
          <w:rFonts w:asciiTheme="minorHAnsi" w:eastAsia="Times New Roman" w:hAnsiTheme="minorHAnsi" w:cs="Courier New"/>
          <w:color w:val="000000"/>
          <w:sz w:val="24"/>
          <w:szCs w:val="24"/>
        </w:rPr>
        <w:t>[0.44479209 0.19241699 0.16398943 0.08329796 0.04483856]</w:t>
      </w:r>
    </w:p>
    <w:p w14:paraId="01F31CF8" w14:textId="77777777" w:rsidR="00E14D26" w:rsidRPr="00E14D26" w:rsidRDefault="00E14D26" w:rsidP="00E14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Courier New"/>
          <w:color w:val="000000"/>
          <w:sz w:val="24"/>
          <w:szCs w:val="24"/>
        </w:rPr>
      </w:pPr>
      <w:r w:rsidRPr="00E14D26">
        <w:rPr>
          <w:rFonts w:asciiTheme="minorHAnsi" w:eastAsia="Times New Roman" w:hAnsiTheme="minorHAnsi" w:cs="Courier New"/>
          <w:color w:val="000000"/>
          <w:sz w:val="24"/>
          <w:szCs w:val="24"/>
        </w:rPr>
        <w:t>92.93350242061456</w:t>
      </w:r>
    </w:p>
    <w:p w14:paraId="30D5411F" w14:textId="77777777" w:rsidR="007E2882" w:rsidRDefault="007E2882" w:rsidP="00E14D26">
      <w:pPr>
        <w:tabs>
          <w:tab w:val="left" w:pos="720"/>
        </w:tabs>
        <w:spacing w:line="360" w:lineRule="auto"/>
        <w:ind w:right="80"/>
        <w:rPr>
          <w:sz w:val="24"/>
        </w:rPr>
      </w:pPr>
      <w:r>
        <w:rPr>
          <w:sz w:val="24"/>
        </w:rPr>
        <w:t>The variance for the first 5 principal components for the training set was found to be ~92%.</w:t>
      </w:r>
    </w:p>
    <w:p w14:paraId="002FFE49" w14:textId="77777777" w:rsidR="007E2882" w:rsidRDefault="007E2882" w:rsidP="007E2882">
      <w:pPr>
        <w:tabs>
          <w:tab w:val="left" w:pos="720"/>
        </w:tabs>
        <w:spacing w:line="360" w:lineRule="auto"/>
        <w:ind w:right="80"/>
        <w:rPr>
          <w:sz w:val="24"/>
        </w:rPr>
      </w:pPr>
      <w:r>
        <w:rPr>
          <w:sz w:val="24"/>
        </w:rPr>
        <w:t>PCA for Testing Set:</w:t>
      </w:r>
    </w:p>
    <w:p w14:paraId="71A4E07C" w14:textId="77777777" w:rsidR="00E14D26" w:rsidRPr="00E14D26" w:rsidRDefault="00E14D26" w:rsidP="00E14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Courier New"/>
          <w:color w:val="000000"/>
          <w:sz w:val="24"/>
          <w:szCs w:val="24"/>
        </w:rPr>
      </w:pPr>
      <w:r w:rsidRPr="00E14D26">
        <w:rPr>
          <w:rFonts w:asciiTheme="minorHAnsi" w:eastAsia="Times New Roman" w:hAnsiTheme="minorHAnsi" w:cs="Courier New"/>
          <w:color w:val="000000"/>
          <w:sz w:val="24"/>
          <w:szCs w:val="24"/>
        </w:rPr>
        <w:t>[0.43172563 0.</w:t>
      </w:r>
      <w:proofErr w:type="gramStart"/>
      <w:r w:rsidRPr="00E14D26">
        <w:rPr>
          <w:rFonts w:asciiTheme="minorHAnsi" w:eastAsia="Times New Roman" w:hAnsiTheme="minorHAnsi" w:cs="Courier New"/>
          <w:color w:val="000000"/>
          <w:sz w:val="24"/>
          <w:szCs w:val="24"/>
        </w:rPr>
        <w:t>1953586  0.1783145</w:t>
      </w:r>
      <w:proofErr w:type="gramEnd"/>
      <w:r w:rsidRPr="00E14D26">
        <w:rPr>
          <w:rFonts w:asciiTheme="minorHAnsi" w:eastAsia="Times New Roman" w:hAnsiTheme="minorHAnsi" w:cs="Courier New"/>
          <w:color w:val="000000"/>
          <w:sz w:val="24"/>
          <w:szCs w:val="24"/>
        </w:rPr>
        <w:t xml:space="preserve">  0.08939564 0.04602517]</w:t>
      </w:r>
    </w:p>
    <w:p w14:paraId="5D44F8B2" w14:textId="77777777" w:rsidR="00E14D26" w:rsidRPr="00E14D26" w:rsidRDefault="00E14D26" w:rsidP="00E14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textAlignment w:val="baseline"/>
        <w:rPr>
          <w:rFonts w:asciiTheme="minorHAnsi" w:eastAsia="Times New Roman" w:hAnsiTheme="minorHAnsi" w:cs="Courier New"/>
          <w:color w:val="000000"/>
          <w:sz w:val="24"/>
          <w:szCs w:val="24"/>
        </w:rPr>
      </w:pPr>
      <w:r w:rsidRPr="00E14D26">
        <w:rPr>
          <w:rFonts w:asciiTheme="minorHAnsi" w:eastAsia="Times New Roman" w:hAnsiTheme="minorHAnsi" w:cs="Courier New"/>
          <w:color w:val="000000"/>
          <w:sz w:val="24"/>
          <w:szCs w:val="24"/>
        </w:rPr>
        <w:t>94.0819524964127</w:t>
      </w:r>
    </w:p>
    <w:p w14:paraId="2DDB75CB" w14:textId="54CEDE52" w:rsidR="007E2882" w:rsidRDefault="007E2882" w:rsidP="007E2882">
      <w:pPr>
        <w:tabs>
          <w:tab w:val="left" w:pos="720"/>
        </w:tabs>
        <w:spacing w:line="360" w:lineRule="auto"/>
        <w:ind w:right="80"/>
        <w:rPr>
          <w:sz w:val="24"/>
        </w:rPr>
      </w:pPr>
      <w:r>
        <w:rPr>
          <w:sz w:val="24"/>
        </w:rPr>
        <w:t>The variance for the first 5 principal components for the training set was found to be ~9</w:t>
      </w:r>
      <w:r w:rsidR="00E14D26">
        <w:rPr>
          <w:sz w:val="24"/>
        </w:rPr>
        <w:t>4</w:t>
      </w:r>
      <w:r>
        <w:rPr>
          <w:sz w:val="24"/>
        </w:rPr>
        <w:t>%.</w:t>
      </w:r>
    </w:p>
    <w:p w14:paraId="5742C83C" w14:textId="561901DD" w:rsidR="007E2882" w:rsidRDefault="007E2882" w:rsidP="007E2882">
      <w:pPr>
        <w:tabs>
          <w:tab w:val="left" w:pos="720"/>
        </w:tabs>
        <w:spacing w:line="360" w:lineRule="auto"/>
        <w:ind w:right="80"/>
        <w:rPr>
          <w:sz w:val="24"/>
        </w:rPr>
      </w:pPr>
      <w:r>
        <w:rPr>
          <w:sz w:val="24"/>
        </w:rPr>
        <w:t>PCA for Training Set is defined as ‘</w:t>
      </w:r>
      <w:r w:rsidRPr="007C7129">
        <w:rPr>
          <w:sz w:val="24"/>
        </w:rPr>
        <w:t>Phase</w:t>
      </w:r>
      <w:r w:rsidR="00E14D26">
        <w:rPr>
          <w:sz w:val="24"/>
        </w:rPr>
        <w:t>2</w:t>
      </w:r>
      <w:r w:rsidRPr="007C7129">
        <w:rPr>
          <w:sz w:val="24"/>
        </w:rPr>
        <w:t>_PCA_Training_NewFeatureMatrix.csv</w:t>
      </w:r>
      <w:r>
        <w:rPr>
          <w:sz w:val="24"/>
        </w:rPr>
        <w:t>’ and the path is:</w:t>
      </w:r>
    </w:p>
    <w:p w14:paraId="38087752" w14:textId="77777777" w:rsidR="007E2882" w:rsidRDefault="007E2882" w:rsidP="007E2882">
      <w:pPr>
        <w:tabs>
          <w:tab w:val="left" w:pos="720"/>
        </w:tabs>
        <w:spacing w:line="360" w:lineRule="auto"/>
        <w:ind w:right="80"/>
        <w:rPr>
          <w:sz w:val="24"/>
        </w:rPr>
      </w:pPr>
      <w:r w:rsidRPr="007C7129">
        <w:rPr>
          <w:sz w:val="24"/>
        </w:rPr>
        <w:t>/Akshay_Deshneni_DataMiningAssignment2</w:t>
      </w:r>
    </w:p>
    <w:p w14:paraId="7B514B46" w14:textId="77777777" w:rsidR="007E2882" w:rsidRDefault="007E2882" w:rsidP="007E2882">
      <w:pPr>
        <w:tabs>
          <w:tab w:val="left" w:pos="720"/>
        </w:tabs>
        <w:spacing w:line="360" w:lineRule="auto"/>
        <w:ind w:right="80"/>
        <w:rPr>
          <w:sz w:val="24"/>
        </w:rPr>
      </w:pPr>
      <w:r>
        <w:rPr>
          <w:sz w:val="24"/>
        </w:rPr>
        <w:t>Now using the new feature matrices for training and testing sets obtained from PCA we have developed three models: Decision Tree, Neural Network and Support Vector Machine.</w:t>
      </w:r>
    </w:p>
    <w:p w14:paraId="78C1B5CF" w14:textId="77777777" w:rsidR="007E2882" w:rsidRDefault="007E2882" w:rsidP="007E2882">
      <w:pPr>
        <w:tabs>
          <w:tab w:val="left" w:pos="720"/>
        </w:tabs>
        <w:spacing w:line="360" w:lineRule="auto"/>
        <w:ind w:right="80"/>
        <w:rPr>
          <w:sz w:val="24"/>
        </w:rPr>
      </w:pPr>
      <w:r>
        <w:rPr>
          <w:sz w:val="24"/>
        </w:rPr>
        <w:lastRenderedPageBreak/>
        <w:t>Decision Tree:</w:t>
      </w:r>
    </w:p>
    <w:p w14:paraId="3A68D04B" w14:textId="77777777" w:rsidR="007E2882" w:rsidRDefault="007E2882" w:rsidP="007E2882">
      <w:pPr>
        <w:tabs>
          <w:tab w:val="left" w:pos="720"/>
        </w:tabs>
        <w:spacing w:line="360" w:lineRule="auto"/>
        <w:ind w:right="80"/>
        <w:rPr>
          <w:sz w:val="24"/>
        </w:rPr>
      </w:pPr>
      <w:r>
        <w:rPr>
          <w:sz w:val="24"/>
        </w:rPr>
        <w:t xml:space="preserve">Using </w:t>
      </w:r>
      <w:proofErr w:type="spellStart"/>
      <w:r>
        <w:rPr>
          <w:sz w:val="24"/>
        </w:rPr>
        <w:t>DecisionTreeClassifier</w:t>
      </w:r>
      <w:proofErr w:type="spellEnd"/>
      <w:r>
        <w:rPr>
          <w:sz w:val="24"/>
        </w:rPr>
        <w:t xml:space="preserve"> method in python’s </w:t>
      </w:r>
      <w:proofErr w:type="spellStart"/>
      <w:r>
        <w:rPr>
          <w:sz w:val="24"/>
        </w:rPr>
        <w:t>scikit</w:t>
      </w:r>
      <w:proofErr w:type="spellEnd"/>
      <w:r>
        <w:rPr>
          <w:sz w:val="24"/>
        </w:rPr>
        <w:t xml:space="preserve">-Learn the decision tree has been developed. </w:t>
      </w:r>
    </w:p>
    <w:p w14:paraId="620B9E18" w14:textId="77777777" w:rsidR="007E2882" w:rsidRDefault="007E2882" w:rsidP="007E2882">
      <w:pPr>
        <w:tabs>
          <w:tab w:val="left" w:pos="720"/>
        </w:tabs>
        <w:spacing w:line="360" w:lineRule="auto"/>
        <w:ind w:right="80"/>
        <w:rPr>
          <w:sz w:val="24"/>
        </w:rPr>
      </w:pPr>
      <w:r>
        <w:rPr>
          <w:sz w:val="24"/>
        </w:rPr>
        <w:t xml:space="preserve">The parameters used are : </w:t>
      </w:r>
      <w:proofErr w:type="spellStart"/>
      <w:r w:rsidRPr="007C7129">
        <w:rPr>
          <w:sz w:val="24"/>
        </w:rPr>
        <w:t>class_weight</w:t>
      </w:r>
      <w:proofErr w:type="spellEnd"/>
      <w:r w:rsidRPr="007C7129">
        <w:rPr>
          <w:sz w:val="24"/>
        </w:rPr>
        <w:t xml:space="preserve">=None, criterion='entropy', </w:t>
      </w:r>
      <w:proofErr w:type="spellStart"/>
      <w:r w:rsidRPr="007C7129">
        <w:rPr>
          <w:sz w:val="24"/>
        </w:rPr>
        <w:t>max_depth</w:t>
      </w:r>
      <w:proofErr w:type="spellEnd"/>
      <w:r w:rsidRPr="007C7129">
        <w:rPr>
          <w:sz w:val="24"/>
        </w:rPr>
        <w:t>= 2,</w:t>
      </w:r>
      <w:r>
        <w:rPr>
          <w:sz w:val="24"/>
        </w:rPr>
        <w:t xml:space="preserve"> </w:t>
      </w:r>
      <w:proofErr w:type="spellStart"/>
      <w:r w:rsidRPr="007C7129">
        <w:rPr>
          <w:sz w:val="24"/>
        </w:rPr>
        <w:t>max_features</w:t>
      </w:r>
      <w:proofErr w:type="spellEnd"/>
      <w:r w:rsidRPr="007C7129">
        <w:rPr>
          <w:sz w:val="24"/>
        </w:rPr>
        <w:t xml:space="preserve">= 'auto' , </w:t>
      </w:r>
      <w:proofErr w:type="spellStart"/>
      <w:r w:rsidRPr="007C7129">
        <w:rPr>
          <w:sz w:val="24"/>
        </w:rPr>
        <w:t>max_leaf_nodes</w:t>
      </w:r>
      <w:proofErr w:type="spellEnd"/>
      <w:r w:rsidRPr="007C7129">
        <w:rPr>
          <w:sz w:val="24"/>
        </w:rPr>
        <w:t>=None,</w:t>
      </w:r>
      <w:r>
        <w:rPr>
          <w:sz w:val="24"/>
        </w:rPr>
        <w:t xml:space="preserve"> </w:t>
      </w:r>
      <w:proofErr w:type="spellStart"/>
      <w:r w:rsidRPr="007C7129">
        <w:rPr>
          <w:sz w:val="24"/>
        </w:rPr>
        <w:t>min_impurity_decrease</w:t>
      </w:r>
      <w:proofErr w:type="spellEnd"/>
      <w:r w:rsidRPr="007C7129">
        <w:rPr>
          <w:sz w:val="24"/>
        </w:rPr>
        <w:t xml:space="preserve">=0.0, </w:t>
      </w:r>
      <w:proofErr w:type="spellStart"/>
      <w:r w:rsidRPr="007C7129">
        <w:rPr>
          <w:sz w:val="24"/>
        </w:rPr>
        <w:t>min_impurity_split</w:t>
      </w:r>
      <w:proofErr w:type="spellEnd"/>
      <w:r w:rsidRPr="007C7129">
        <w:rPr>
          <w:sz w:val="24"/>
        </w:rPr>
        <w:t>=None,</w:t>
      </w:r>
      <w:r>
        <w:rPr>
          <w:sz w:val="24"/>
        </w:rPr>
        <w:t xml:space="preserve"> </w:t>
      </w:r>
      <w:proofErr w:type="spellStart"/>
      <w:r w:rsidRPr="007C7129">
        <w:rPr>
          <w:sz w:val="24"/>
        </w:rPr>
        <w:t>min_samples_leaf</w:t>
      </w:r>
      <w:proofErr w:type="spellEnd"/>
      <w:r w:rsidRPr="007C7129">
        <w:rPr>
          <w:sz w:val="24"/>
        </w:rPr>
        <w:t xml:space="preserve">=1, </w:t>
      </w:r>
      <w:proofErr w:type="spellStart"/>
      <w:r w:rsidRPr="007C7129">
        <w:rPr>
          <w:sz w:val="24"/>
        </w:rPr>
        <w:t>min_samples_split</w:t>
      </w:r>
      <w:proofErr w:type="spellEnd"/>
      <w:r w:rsidRPr="007C7129">
        <w:rPr>
          <w:sz w:val="24"/>
        </w:rPr>
        <w:t>= 25,</w:t>
      </w:r>
      <w:r>
        <w:rPr>
          <w:sz w:val="24"/>
        </w:rPr>
        <w:t xml:space="preserve"> </w:t>
      </w:r>
      <w:proofErr w:type="spellStart"/>
      <w:r w:rsidRPr="007C7129">
        <w:rPr>
          <w:sz w:val="24"/>
        </w:rPr>
        <w:t>min_weight_fraction_leaf</w:t>
      </w:r>
      <w:proofErr w:type="spellEnd"/>
      <w:r w:rsidRPr="007C7129">
        <w:rPr>
          <w:sz w:val="24"/>
        </w:rPr>
        <w:t>=0.0, presort=False,</w:t>
      </w:r>
      <w:r>
        <w:rPr>
          <w:sz w:val="24"/>
        </w:rPr>
        <w:t xml:space="preserve"> </w:t>
      </w:r>
      <w:proofErr w:type="spellStart"/>
      <w:r w:rsidRPr="007C7129">
        <w:rPr>
          <w:sz w:val="24"/>
        </w:rPr>
        <w:t>random_state</w:t>
      </w:r>
      <w:proofErr w:type="spellEnd"/>
      <w:r w:rsidRPr="007C7129">
        <w:rPr>
          <w:sz w:val="24"/>
        </w:rPr>
        <w:t>= 15, splitter='best'</w:t>
      </w:r>
      <w:r>
        <w:rPr>
          <w:sz w:val="24"/>
        </w:rPr>
        <w:t>.</w:t>
      </w:r>
    </w:p>
    <w:p w14:paraId="72BCD82E" w14:textId="77777777" w:rsidR="007E2882" w:rsidRDefault="007E2882" w:rsidP="007E2882">
      <w:pPr>
        <w:tabs>
          <w:tab w:val="left" w:pos="720"/>
        </w:tabs>
        <w:spacing w:line="360" w:lineRule="auto"/>
        <w:ind w:right="80"/>
        <w:rPr>
          <w:sz w:val="24"/>
        </w:rPr>
      </w:pPr>
      <w:r>
        <w:rPr>
          <w:sz w:val="24"/>
        </w:rPr>
        <w:t>The decision tree is trained using training set and then we fed the testing set for predicting the class label. The predicted output of testing set by the model is then compared to the actual output. Model evaluation metrics such as Accuracy, Precision, Recall and F1 score have been reported below:</w:t>
      </w:r>
    </w:p>
    <w:p w14:paraId="51BE5844" w14:textId="09F4B840" w:rsidR="007E2882" w:rsidRDefault="00886974" w:rsidP="007E2882">
      <w:pPr>
        <w:tabs>
          <w:tab w:val="left" w:pos="720"/>
        </w:tabs>
        <w:spacing w:line="360" w:lineRule="auto"/>
        <w:ind w:right="80"/>
        <w:rPr>
          <w:sz w:val="24"/>
        </w:rPr>
      </w:pPr>
      <w:r>
        <w:rPr>
          <w:noProof/>
          <w:sz w:val="24"/>
        </w:rPr>
        <w:drawing>
          <wp:inline distT="0" distB="0" distL="0" distR="0" wp14:anchorId="0C4D2008" wp14:editId="20B5B128">
            <wp:extent cx="4180302" cy="2713219"/>
            <wp:effectExtent l="0" t="0" r="0" b="5080"/>
            <wp:docPr id="32" name="Picture 32"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hase2_DecisionTree.png"/>
                    <pic:cNvPicPr/>
                  </pic:nvPicPr>
                  <pic:blipFill>
                    <a:blip r:embed="rId19">
                      <a:extLst>
                        <a:ext uri="{28A0092B-C50C-407E-A947-70E740481C1C}">
                          <a14:useLocalDpi xmlns:a14="http://schemas.microsoft.com/office/drawing/2010/main" val="0"/>
                        </a:ext>
                      </a:extLst>
                    </a:blip>
                    <a:stretch>
                      <a:fillRect/>
                    </a:stretch>
                  </pic:blipFill>
                  <pic:spPr>
                    <a:xfrm>
                      <a:off x="0" y="0"/>
                      <a:ext cx="4197905" cy="2724644"/>
                    </a:xfrm>
                    <a:prstGeom prst="rect">
                      <a:avLst/>
                    </a:prstGeom>
                  </pic:spPr>
                </pic:pic>
              </a:graphicData>
            </a:graphic>
          </wp:inline>
        </w:drawing>
      </w:r>
    </w:p>
    <w:p w14:paraId="0E4D16C7" w14:textId="581A18B5" w:rsidR="007E2882" w:rsidRDefault="007E2882" w:rsidP="007E2882">
      <w:pPr>
        <w:tabs>
          <w:tab w:val="left" w:pos="720"/>
        </w:tabs>
        <w:spacing w:line="360" w:lineRule="auto"/>
        <w:ind w:right="80"/>
        <w:rPr>
          <w:sz w:val="24"/>
        </w:rPr>
      </w:pPr>
      <w:r>
        <w:rPr>
          <w:sz w:val="24"/>
        </w:rPr>
        <w:t>The model gave a good recall of 7</w:t>
      </w:r>
      <w:r w:rsidR="00886974">
        <w:rPr>
          <w:sz w:val="24"/>
        </w:rPr>
        <w:t>6</w:t>
      </w:r>
      <w:r>
        <w:rPr>
          <w:sz w:val="24"/>
        </w:rPr>
        <w:t>% for eating actions</w:t>
      </w:r>
      <w:r w:rsidR="00886974">
        <w:rPr>
          <w:sz w:val="24"/>
        </w:rPr>
        <w:t>. However, it was giving a poor recall of 28% for not eating actions. F</w:t>
      </w:r>
      <w:r>
        <w:rPr>
          <w:sz w:val="24"/>
        </w:rPr>
        <w:t xml:space="preserve">urther tuning of hyper parameters and optimization might be required to make the metrics better. </w:t>
      </w:r>
    </w:p>
    <w:p w14:paraId="3E6F7D40" w14:textId="77777777" w:rsidR="007E2882" w:rsidRDefault="007E2882" w:rsidP="007E2882">
      <w:pPr>
        <w:tabs>
          <w:tab w:val="left" w:pos="720"/>
        </w:tabs>
        <w:spacing w:line="360" w:lineRule="auto"/>
        <w:ind w:right="80"/>
        <w:rPr>
          <w:sz w:val="24"/>
        </w:rPr>
      </w:pPr>
      <w:r>
        <w:rPr>
          <w:sz w:val="24"/>
        </w:rPr>
        <w:t>Neural Network (Multi-Layer Perceptron):</w:t>
      </w:r>
    </w:p>
    <w:p w14:paraId="5624D97D" w14:textId="77777777" w:rsidR="007E2882" w:rsidRDefault="007E2882" w:rsidP="007E2882">
      <w:pPr>
        <w:tabs>
          <w:tab w:val="left" w:pos="720"/>
        </w:tabs>
        <w:spacing w:line="360" w:lineRule="auto"/>
        <w:ind w:right="80"/>
        <w:rPr>
          <w:sz w:val="24"/>
        </w:rPr>
      </w:pPr>
      <w:r>
        <w:rPr>
          <w:sz w:val="24"/>
        </w:rPr>
        <w:t xml:space="preserve">Using </w:t>
      </w:r>
      <w:proofErr w:type="spellStart"/>
      <w:r>
        <w:rPr>
          <w:sz w:val="24"/>
        </w:rPr>
        <w:t>MLPClassifier</w:t>
      </w:r>
      <w:proofErr w:type="spellEnd"/>
      <w:r>
        <w:rPr>
          <w:sz w:val="24"/>
        </w:rPr>
        <w:t xml:space="preserve"> method in python’s </w:t>
      </w:r>
      <w:proofErr w:type="spellStart"/>
      <w:r>
        <w:rPr>
          <w:sz w:val="24"/>
        </w:rPr>
        <w:t>scikit</w:t>
      </w:r>
      <w:proofErr w:type="spellEnd"/>
      <w:r>
        <w:rPr>
          <w:sz w:val="24"/>
        </w:rPr>
        <w:t xml:space="preserve">-Learn the neural network has been developed. </w:t>
      </w:r>
    </w:p>
    <w:p w14:paraId="5EB8770F" w14:textId="77777777" w:rsidR="007E2882" w:rsidRDefault="007E2882" w:rsidP="007E2882">
      <w:pPr>
        <w:tabs>
          <w:tab w:val="left" w:pos="720"/>
        </w:tabs>
        <w:spacing w:line="360" w:lineRule="auto"/>
        <w:ind w:right="80"/>
        <w:rPr>
          <w:sz w:val="24"/>
        </w:rPr>
      </w:pPr>
      <w:r>
        <w:rPr>
          <w:sz w:val="24"/>
        </w:rPr>
        <w:t xml:space="preserve">The parameters used are: </w:t>
      </w:r>
      <w:r w:rsidRPr="00274D73">
        <w:rPr>
          <w:sz w:val="24"/>
        </w:rPr>
        <w:t>activation ='</w:t>
      </w:r>
      <w:proofErr w:type="spellStart"/>
      <w:r>
        <w:rPr>
          <w:sz w:val="24"/>
        </w:rPr>
        <w:t>relu</w:t>
      </w:r>
      <w:proofErr w:type="spellEnd"/>
      <w:r w:rsidRPr="00274D73">
        <w:rPr>
          <w:sz w:val="24"/>
        </w:rPr>
        <w:t>', alpha=0.001,</w:t>
      </w:r>
      <w:r>
        <w:rPr>
          <w:sz w:val="24"/>
        </w:rPr>
        <w:t xml:space="preserve"> </w:t>
      </w:r>
      <w:proofErr w:type="spellStart"/>
      <w:r w:rsidRPr="00274D73">
        <w:rPr>
          <w:sz w:val="24"/>
        </w:rPr>
        <w:t>batch_size</w:t>
      </w:r>
      <w:proofErr w:type="spellEnd"/>
      <w:r>
        <w:rPr>
          <w:sz w:val="24"/>
        </w:rPr>
        <w:t xml:space="preserve"> </w:t>
      </w:r>
      <w:r w:rsidRPr="00274D73">
        <w:rPr>
          <w:sz w:val="24"/>
        </w:rPr>
        <w:t xml:space="preserve">= </w:t>
      </w:r>
      <w:r>
        <w:rPr>
          <w:sz w:val="24"/>
        </w:rPr>
        <w:t xml:space="preserve">‘auto’ </w:t>
      </w:r>
      <w:r w:rsidRPr="00274D73">
        <w:rPr>
          <w:sz w:val="24"/>
        </w:rPr>
        <w:t xml:space="preserve">, beta_1=0.9, </w:t>
      </w:r>
      <w:proofErr w:type="spellStart"/>
      <w:r w:rsidRPr="00274D73">
        <w:rPr>
          <w:sz w:val="24"/>
        </w:rPr>
        <w:t>tol</w:t>
      </w:r>
      <w:proofErr w:type="spellEnd"/>
      <w:r w:rsidRPr="00274D73">
        <w:rPr>
          <w:sz w:val="24"/>
        </w:rPr>
        <w:t xml:space="preserve"> = 1e-4,</w:t>
      </w:r>
      <w:r>
        <w:rPr>
          <w:sz w:val="24"/>
        </w:rPr>
        <w:t xml:space="preserve"> </w:t>
      </w:r>
      <w:r w:rsidRPr="00274D73">
        <w:rPr>
          <w:sz w:val="24"/>
        </w:rPr>
        <w:t xml:space="preserve">beta_2=0.999, </w:t>
      </w:r>
      <w:proofErr w:type="spellStart"/>
      <w:r w:rsidRPr="00274D73">
        <w:rPr>
          <w:sz w:val="24"/>
        </w:rPr>
        <w:t>early_stopping</w:t>
      </w:r>
      <w:proofErr w:type="spellEnd"/>
      <w:r w:rsidRPr="00274D73">
        <w:rPr>
          <w:sz w:val="24"/>
        </w:rPr>
        <w:t>=False,</w:t>
      </w:r>
      <w:r>
        <w:rPr>
          <w:sz w:val="24"/>
        </w:rPr>
        <w:t xml:space="preserve"> </w:t>
      </w:r>
      <w:r w:rsidRPr="00274D73">
        <w:rPr>
          <w:sz w:val="24"/>
        </w:rPr>
        <w:t xml:space="preserve">epsilon=1e-08, </w:t>
      </w:r>
      <w:proofErr w:type="spellStart"/>
      <w:r w:rsidRPr="00274D73">
        <w:rPr>
          <w:sz w:val="24"/>
        </w:rPr>
        <w:t>hidden_layer_sizes</w:t>
      </w:r>
      <w:proofErr w:type="spellEnd"/>
      <w:r w:rsidRPr="00274D73">
        <w:rPr>
          <w:sz w:val="24"/>
        </w:rPr>
        <w:t>=(50,)</w:t>
      </w:r>
      <w:r>
        <w:rPr>
          <w:sz w:val="24"/>
        </w:rPr>
        <w:t xml:space="preserve"> </w:t>
      </w:r>
      <w:r w:rsidRPr="00274D73">
        <w:rPr>
          <w:sz w:val="24"/>
        </w:rPr>
        <w:t>,</w:t>
      </w:r>
      <w:r>
        <w:rPr>
          <w:sz w:val="24"/>
        </w:rPr>
        <w:t xml:space="preserve"> </w:t>
      </w:r>
      <w:proofErr w:type="spellStart"/>
      <w:r w:rsidRPr="00274D73">
        <w:rPr>
          <w:sz w:val="24"/>
        </w:rPr>
        <w:t>learning_rate</w:t>
      </w:r>
      <w:proofErr w:type="spellEnd"/>
      <w:r w:rsidRPr="00274D73">
        <w:rPr>
          <w:sz w:val="24"/>
        </w:rPr>
        <w:t>='adaptive',</w:t>
      </w:r>
      <w:r>
        <w:rPr>
          <w:sz w:val="24"/>
        </w:rPr>
        <w:t xml:space="preserve"> </w:t>
      </w:r>
      <w:proofErr w:type="spellStart"/>
      <w:r w:rsidRPr="00274D73">
        <w:rPr>
          <w:sz w:val="24"/>
        </w:rPr>
        <w:t>learning_rate_init</w:t>
      </w:r>
      <w:proofErr w:type="spellEnd"/>
      <w:r w:rsidRPr="00274D73">
        <w:rPr>
          <w:sz w:val="24"/>
        </w:rPr>
        <w:t xml:space="preserve">=0.001, </w:t>
      </w:r>
      <w:proofErr w:type="spellStart"/>
      <w:r w:rsidRPr="00274D73">
        <w:rPr>
          <w:sz w:val="24"/>
        </w:rPr>
        <w:t>max_iter</w:t>
      </w:r>
      <w:proofErr w:type="spellEnd"/>
      <w:r w:rsidRPr="00274D73">
        <w:rPr>
          <w:sz w:val="24"/>
        </w:rPr>
        <w:t>=200,</w:t>
      </w:r>
      <w:r>
        <w:rPr>
          <w:sz w:val="24"/>
        </w:rPr>
        <w:t xml:space="preserve"> </w:t>
      </w:r>
      <w:r w:rsidRPr="00274D73">
        <w:rPr>
          <w:sz w:val="24"/>
        </w:rPr>
        <w:t xml:space="preserve">momentum=0.9, </w:t>
      </w:r>
      <w:proofErr w:type="spellStart"/>
      <w:r w:rsidRPr="00274D73">
        <w:rPr>
          <w:sz w:val="24"/>
        </w:rPr>
        <w:t>n_iter_no_change</w:t>
      </w:r>
      <w:proofErr w:type="spellEnd"/>
      <w:r w:rsidRPr="00274D73">
        <w:rPr>
          <w:sz w:val="24"/>
        </w:rPr>
        <w:t>=10,</w:t>
      </w:r>
      <w:r>
        <w:rPr>
          <w:sz w:val="24"/>
        </w:rPr>
        <w:t xml:space="preserve"> </w:t>
      </w:r>
      <w:proofErr w:type="spellStart"/>
      <w:r w:rsidRPr="00274D73">
        <w:rPr>
          <w:sz w:val="24"/>
        </w:rPr>
        <w:t>nesterovs_momentum</w:t>
      </w:r>
      <w:proofErr w:type="spellEnd"/>
      <w:r w:rsidRPr="00274D73">
        <w:rPr>
          <w:sz w:val="24"/>
        </w:rPr>
        <w:t xml:space="preserve">=True, </w:t>
      </w:r>
      <w:proofErr w:type="spellStart"/>
      <w:r w:rsidRPr="00274D73">
        <w:rPr>
          <w:sz w:val="24"/>
        </w:rPr>
        <w:t>power_t</w:t>
      </w:r>
      <w:proofErr w:type="spellEnd"/>
      <w:r w:rsidRPr="00274D73">
        <w:rPr>
          <w:sz w:val="24"/>
        </w:rPr>
        <w:t xml:space="preserve">=0.5, </w:t>
      </w:r>
      <w:proofErr w:type="spellStart"/>
      <w:r w:rsidRPr="00274D73">
        <w:rPr>
          <w:sz w:val="24"/>
        </w:rPr>
        <w:t>random_state</w:t>
      </w:r>
      <w:proofErr w:type="spellEnd"/>
      <w:r w:rsidRPr="00274D73">
        <w:rPr>
          <w:sz w:val="24"/>
        </w:rPr>
        <w:t xml:space="preserve"> = None, solver =</w:t>
      </w:r>
      <w:r>
        <w:rPr>
          <w:sz w:val="24"/>
        </w:rPr>
        <w:t xml:space="preserve"> </w:t>
      </w:r>
      <w:r w:rsidRPr="00274D73">
        <w:rPr>
          <w:sz w:val="24"/>
        </w:rPr>
        <w:t>'</w:t>
      </w:r>
      <w:proofErr w:type="spellStart"/>
      <w:r w:rsidRPr="00274D73">
        <w:rPr>
          <w:sz w:val="24"/>
        </w:rPr>
        <w:t>adam</w:t>
      </w:r>
      <w:proofErr w:type="spellEnd"/>
      <w:r w:rsidRPr="00274D73">
        <w:rPr>
          <w:sz w:val="24"/>
        </w:rPr>
        <w:t>'</w:t>
      </w:r>
      <w:r>
        <w:rPr>
          <w:sz w:val="24"/>
        </w:rPr>
        <w:t>.</w:t>
      </w:r>
    </w:p>
    <w:p w14:paraId="65BC74CE" w14:textId="77777777" w:rsidR="007E2882" w:rsidRDefault="007E2882" w:rsidP="007E2882">
      <w:pPr>
        <w:tabs>
          <w:tab w:val="left" w:pos="720"/>
        </w:tabs>
        <w:spacing w:line="360" w:lineRule="auto"/>
        <w:ind w:right="80"/>
        <w:rPr>
          <w:sz w:val="24"/>
        </w:rPr>
      </w:pPr>
      <w:r>
        <w:rPr>
          <w:sz w:val="24"/>
        </w:rPr>
        <w:t xml:space="preserve">The neural network is trained using training set and then we fed the testing set for predicting the class label. The predicted output of testing set by the model is then compared to the actual output. Also, in order to decrease the execution time of the model we have used an ensemble method </w:t>
      </w:r>
      <w:proofErr w:type="spellStart"/>
      <w:r>
        <w:rPr>
          <w:sz w:val="24"/>
        </w:rPr>
        <w:t>BaggingClassifier</w:t>
      </w:r>
      <w:proofErr w:type="spellEnd"/>
      <w:r>
        <w:rPr>
          <w:sz w:val="24"/>
        </w:rPr>
        <w:t xml:space="preserve"> available in </w:t>
      </w:r>
      <w:proofErr w:type="spellStart"/>
      <w:r>
        <w:rPr>
          <w:sz w:val="24"/>
        </w:rPr>
        <w:t>scikit</w:t>
      </w:r>
      <w:proofErr w:type="spellEnd"/>
      <w:r>
        <w:rPr>
          <w:sz w:val="24"/>
        </w:rPr>
        <w:t>-Learn library of python. The Model evaluation metrics such as Accuracy, Precision, Recall and F1 score have been reported below:</w:t>
      </w:r>
    </w:p>
    <w:p w14:paraId="09D9F46E" w14:textId="09DB55F0" w:rsidR="007E2882" w:rsidRDefault="00886974" w:rsidP="007E2882">
      <w:pPr>
        <w:tabs>
          <w:tab w:val="left" w:pos="720"/>
        </w:tabs>
        <w:spacing w:line="360" w:lineRule="auto"/>
        <w:ind w:right="80"/>
        <w:rPr>
          <w:sz w:val="24"/>
        </w:rPr>
      </w:pPr>
      <w:r>
        <w:rPr>
          <w:noProof/>
          <w:sz w:val="24"/>
        </w:rPr>
        <w:lastRenderedPageBreak/>
        <w:drawing>
          <wp:inline distT="0" distB="0" distL="0" distR="0" wp14:anchorId="3E7C8119" wp14:editId="569DF2C2">
            <wp:extent cx="4677343" cy="3065489"/>
            <wp:effectExtent l="0" t="0" r="0" b="0"/>
            <wp:docPr id="33" name="Picture 3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hase2_MLP.png"/>
                    <pic:cNvPicPr/>
                  </pic:nvPicPr>
                  <pic:blipFill>
                    <a:blip r:embed="rId20">
                      <a:extLst>
                        <a:ext uri="{28A0092B-C50C-407E-A947-70E740481C1C}">
                          <a14:useLocalDpi xmlns:a14="http://schemas.microsoft.com/office/drawing/2010/main" val="0"/>
                        </a:ext>
                      </a:extLst>
                    </a:blip>
                    <a:stretch>
                      <a:fillRect/>
                    </a:stretch>
                  </pic:blipFill>
                  <pic:spPr>
                    <a:xfrm>
                      <a:off x="0" y="0"/>
                      <a:ext cx="4705434" cy="3083900"/>
                    </a:xfrm>
                    <a:prstGeom prst="rect">
                      <a:avLst/>
                    </a:prstGeom>
                  </pic:spPr>
                </pic:pic>
              </a:graphicData>
            </a:graphic>
          </wp:inline>
        </w:drawing>
      </w:r>
    </w:p>
    <w:p w14:paraId="0982E187" w14:textId="329DE3AB" w:rsidR="007E2882" w:rsidRDefault="007E2882" w:rsidP="007E2882">
      <w:pPr>
        <w:tabs>
          <w:tab w:val="left" w:pos="720"/>
        </w:tabs>
        <w:spacing w:line="360" w:lineRule="auto"/>
        <w:ind w:right="80"/>
        <w:rPr>
          <w:sz w:val="24"/>
        </w:rPr>
      </w:pPr>
      <w:r>
        <w:rPr>
          <w:sz w:val="24"/>
        </w:rPr>
        <w:t>The model gave a recall of 6</w:t>
      </w:r>
      <w:r w:rsidR="00886974">
        <w:rPr>
          <w:sz w:val="24"/>
        </w:rPr>
        <w:t>0</w:t>
      </w:r>
      <w:r>
        <w:rPr>
          <w:sz w:val="24"/>
        </w:rPr>
        <w:t>% for eating actions which is lower than decision tree</w:t>
      </w:r>
      <w:r w:rsidR="00886974">
        <w:rPr>
          <w:sz w:val="24"/>
        </w:rPr>
        <w:t xml:space="preserve"> and recall of 46% for not eating actions. F</w:t>
      </w:r>
      <w:r>
        <w:rPr>
          <w:sz w:val="24"/>
        </w:rPr>
        <w:t xml:space="preserve">urther tuning of hyper parameters and optimization might be required to make the metrics better. </w:t>
      </w:r>
    </w:p>
    <w:p w14:paraId="7D12A90B" w14:textId="77777777" w:rsidR="007E2882" w:rsidRDefault="007E2882" w:rsidP="007E2882">
      <w:pPr>
        <w:tabs>
          <w:tab w:val="left" w:pos="720"/>
        </w:tabs>
        <w:spacing w:line="360" w:lineRule="auto"/>
        <w:ind w:right="80"/>
        <w:rPr>
          <w:sz w:val="24"/>
        </w:rPr>
      </w:pPr>
      <w:r>
        <w:rPr>
          <w:sz w:val="24"/>
        </w:rPr>
        <w:t>Support Vector Machine:</w:t>
      </w:r>
    </w:p>
    <w:p w14:paraId="4FEC0341" w14:textId="77777777" w:rsidR="007E2882" w:rsidRDefault="007E2882" w:rsidP="007E2882">
      <w:pPr>
        <w:tabs>
          <w:tab w:val="left" w:pos="720"/>
        </w:tabs>
        <w:spacing w:line="360" w:lineRule="auto"/>
        <w:ind w:right="80"/>
        <w:rPr>
          <w:sz w:val="24"/>
        </w:rPr>
      </w:pPr>
      <w:r>
        <w:rPr>
          <w:sz w:val="24"/>
        </w:rPr>
        <w:t xml:space="preserve">Using SVC method in python’s </w:t>
      </w:r>
      <w:proofErr w:type="spellStart"/>
      <w:r>
        <w:rPr>
          <w:sz w:val="24"/>
        </w:rPr>
        <w:t>scikit</w:t>
      </w:r>
      <w:proofErr w:type="spellEnd"/>
      <w:r>
        <w:rPr>
          <w:sz w:val="24"/>
        </w:rPr>
        <w:t xml:space="preserve">-Learn the support vector machine has been developed. </w:t>
      </w:r>
    </w:p>
    <w:p w14:paraId="2C45C2FC" w14:textId="77777777" w:rsidR="007E2882" w:rsidRDefault="007E2882" w:rsidP="007E2882">
      <w:pPr>
        <w:tabs>
          <w:tab w:val="left" w:pos="720"/>
        </w:tabs>
        <w:spacing w:line="360" w:lineRule="auto"/>
        <w:ind w:right="80"/>
        <w:rPr>
          <w:sz w:val="24"/>
        </w:rPr>
      </w:pPr>
      <w:r>
        <w:rPr>
          <w:sz w:val="24"/>
        </w:rPr>
        <w:t>The parameters used are:</w:t>
      </w:r>
      <w:r w:rsidRPr="003723EC">
        <w:t xml:space="preserve"> </w:t>
      </w:r>
      <w:r w:rsidRPr="003723EC">
        <w:rPr>
          <w:sz w:val="24"/>
        </w:rPr>
        <w:t xml:space="preserve">C=1.0, </w:t>
      </w:r>
      <w:proofErr w:type="spellStart"/>
      <w:r w:rsidRPr="003723EC">
        <w:rPr>
          <w:sz w:val="24"/>
        </w:rPr>
        <w:t>cache_size</w:t>
      </w:r>
      <w:proofErr w:type="spellEnd"/>
      <w:r w:rsidRPr="003723EC">
        <w:rPr>
          <w:sz w:val="24"/>
        </w:rPr>
        <w:t xml:space="preserve">=200, </w:t>
      </w:r>
      <w:proofErr w:type="spellStart"/>
      <w:r w:rsidRPr="003723EC">
        <w:rPr>
          <w:sz w:val="24"/>
        </w:rPr>
        <w:t>class_weight</w:t>
      </w:r>
      <w:proofErr w:type="spellEnd"/>
      <w:r w:rsidRPr="003723EC">
        <w:rPr>
          <w:sz w:val="24"/>
        </w:rPr>
        <w:t>=None, coef0=0.0,</w:t>
      </w:r>
      <w:r>
        <w:rPr>
          <w:sz w:val="24"/>
        </w:rPr>
        <w:t xml:space="preserve"> </w:t>
      </w:r>
      <w:proofErr w:type="spellStart"/>
      <w:r w:rsidRPr="003723EC">
        <w:rPr>
          <w:sz w:val="24"/>
        </w:rPr>
        <w:t>decision_function_shape</w:t>
      </w:r>
      <w:proofErr w:type="spellEnd"/>
      <w:r w:rsidRPr="003723EC">
        <w:rPr>
          <w:sz w:val="24"/>
        </w:rPr>
        <w:t>='</w:t>
      </w:r>
      <w:proofErr w:type="spellStart"/>
      <w:r w:rsidRPr="003723EC">
        <w:rPr>
          <w:sz w:val="24"/>
        </w:rPr>
        <w:t>ovr</w:t>
      </w:r>
      <w:proofErr w:type="spellEnd"/>
      <w:r w:rsidRPr="003723EC">
        <w:rPr>
          <w:sz w:val="24"/>
        </w:rPr>
        <w:t>', degree=3,</w:t>
      </w:r>
      <w:r>
        <w:rPr>
          <w:sz w:val="24"/>
        </w:rPr>
        <w:t xml:space="preserve"> </w:t>
      </w:r>
      <w:r w:rsidRPr="003723EC">
        <w:rPr>
          <w:sz w:val="24"/>
        </w:rPr>
        <w:t>gamma='</w:t>
      </w:r>
      <w:proofErr w:type="spellStart"/>
      <w:r w:rsidRPr="003723EC">
        <w:rPr>
          <w:sz w:val="24"/>
        </w:rPr>
        <w:t>auto_deprecated</w:t>
      </w:r>
      <w:proofErr w:type="spellEnd"/>
      <w:r w:rsidRPr="003723EC">
        <w:rPr>
          <w:sz w:val="24"/>
        </w:rPr>
        <w:t>', kernel='</w:t>
      </w:r>
      <w:proofErr w:type="spellStart"/>
      <w:r w:rsidRPr="003723EC">
        <w:rPr>
          <w:sz w:val="24"/>
        </w:rPr>
        <w:t>rbf</w:t>
      </w:r>
      <w:proofErr w:type="spellEnd"/>
      <w:r w:rsidRPr="003723EC">
        <w:rPr>
          <w:sz w:val="24"/>
        </w:rPr>
        <w:t xml:space="preserve">', </w:t>
      </w:r>
      <w:proofErr w:type="spellStart"/>
      <w:r w:rsidRPr="003723EC">
        <w:rPr>
          <w:sz w:val="24"/>
        </w:rPr>
        <w:t>max_iter</w:t>
      </w:r>
      <w:proofErr w:type="spellEnd"/>
      <w:r w:rsidRPr="003723EC">
        <w:rPr>
          <w:sz w:val="24"/>
        </w:rPr>
        <w:t>=-1,</w:t>
      </w:r>
      <w:r>
        <w:rPr>
          <w:sz w:val="24"/>
        </w:rPr>
        <w:t xml:space="preserve"> </w:t>
      </w:r>
      <w:r w:rsidRPr="003723EC">
        <w:rPr>
          <w:sz w:val="24"/>
        </w:rPr>
        <w:t xml:space="preserve">probability=False, </w:t>
      </w:r>
      <w:proofErr w:type="spellStart"/>
      <w:r w:rsidRPr="003723EC">
        <w:rPr>
          <w:sz w:val="24"/>
        </w:rPr>
        <w:t>random_state</w:t>
      </w:r>
      <w:proofErr w:type="spellEnd"/>
      <w:r w:rsidRPr="003723EC">
        <w:rPr>
          <w:sz w:val="24"/>
        </w:rPr>
        <w:t>=None, shrinking=True,</w:t>
      </w:r>
      <w:r>
        <w:rPr>
          <w:sz w:val="24"/>
        </w:rPr>
        <w:t xml:space="preserve"> </w:t>
      </w:r>
      <w:proofErr w:type="spellStart"/>
      <w:r w:rsidRPr="003723EC">
        <w:rPr>
          <w:sz w:val="24"/>
        </w:rPr>
        <w:t>tol</w:t>
      </w:r>
      <w:proofErr w:type="spellEnd"/>
      <w:r w:rsidRPr="003723EC">
        <w:rPr>
          <w:sz w:val="24"/>
        </w:rPr>
        <w:t>=0.001, verbose=False</w:t>
      </w:r>
      <w:r>
        <w:rPr>
          <w:sz w:val="24"/>
        </w:rPr>
        <w:t>.</w:t>
      </w:r>
    </w:p>
    <w:p w14:paraId="0B560661" w14:textId="77777777" w:rsidR="007E2882" w:rsidRDefault="007E2882" w:rsidP="007E2882">
      <w:pPr>
        <w:tabs>
          <w:tab w:val="left" w:pos="720"/>
        </w:tabs>
        <w:spacing w:line="360" w:lineRule="auto"/>
        <w:ind w:right="80"/>
        <w:rPr>
          <w:sz w:val="24"/>
        </w:rPr>
      </w:pPr>
      <w:r>
        <w:rPr>
          <w:sz w:val="24"/>
        </w:rPr>
        <w:t xml:space="preserve">The support vector machine is trained using training set and then we fed the testing set for predicting the class label. The predicted output of testing set by the model is then compared to the actual output. Also, in order to decrease the execution time of the model we have used an ensemble method </w:t>
      </w:r>
      <w:proofErr w:type="spellStart"/>
      <w:r>
        <w:rPr>
          <w:sz w:val="24"/>
        </w:rPr>
        <w:t>BaggingClassifier</w:t>
      </w:r>
      <w:proofErr w:type="spellEnd"/>
      <w:r>
        <w:rPr>
          <w:sz w:val="24"/>
        </w:rPr>
        <w:t xml:space="preserve"> available in </w:t>
      </w:r>
      <w:proofErr w:type="spellStart"/>
      <w:r>
        <w:rPr>
          <w:sz w:val="24"/>
        </w:rPr>
        <w:t>scikit</w:t>
      </w:r>
      <w:proofErr w:type="spellEnd"/>
      <w:r>
        <w:rPr>
          <w:sz w:val="24"/>
        </w:rPr>
        <w:t>-Learn library of python. The Model evaluation metrics such as Accuracy, Precision, Recall and F1 score have been reported below:</w:t>
      </w:r>
    </w:p>
    <w:p w14:paraId="7E3F7FFD" w14:textId="7C4C391D" w:rsidR="007E2882" w:rsidRDefault="00886974" w:rsidP="007E2882">
      <w:pPr>
        <w:tabs>
          <w:tab w:val="left" w:pos="720"/>
        </w:tabs>
        <w:spacing w:line="360" w:lineRule="auto"/>
        <w:ind w:right="80"/>
        <w:rPr>
          <w:sz w:val="24"/>
        </w:rPr>
      </w:pPr>
      <w:r>
        <w:rPr>
          <w:noProof/>
          <w:sz w:val="24"/>
        </w:rPr>
        <w:lastRenderedPageBreak/>
        <w:drawing>
          <wp:inline distT="0" distB="0" distL="0" distR="0" wp14:anchorId="1337FE61" wp14:editId="6E978A28">
            <wp:extent cx="5059180" cy="3315742"/>
            <wp:effectExtent l="0" t="0" r="0" b="0"/>
            <wp:docPr id="34" name="Picture 34"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hase2_SVM.png"/>
                    <pic:cNvPicPr/>
                  </pic:nvPicPr>
                  <pic:blipFill>
                    <a:blip r:embed="rId21">
                      <a:extLst>
                        <a:ext uri="{28A0092B-C50C-407E-A947-70E740481C1C}">
                          <a14:useLocalDpi xmlns:a14="http://schemas.microsoft.com/office/drawing/2010/main" val="0"/>
                        </a:ext>
                      </a:extLst>
                    </a:blip>
                    <a:stretch>
                      <a:fillRect/>
                    </a:stretch>
                  </pic:blipFill>
                  <pic:spPr>
                    <a:xfrm>
                      <a:off x="0" y="0"/>
                      <a:ext cx="5089901" cy="3335876"/>
                    </a:xfrm>
                    <a:prstGeom prst="rect">
                      <a:avLst/>
                    </a:prstGeom>
                  </pic:spPr>
                </pic:pic>
              </a:graphicData>
            </a:graphic>
          </wp:inline>
        </w:drawing>
      </w:r>
    </w:p>
    <w:p w14:paraId="651E1B6C" w14:textId="5484884C" w:rsidR="007E2882" w:rsidRDefault="007E2882" w:rsidP="007E2882">
      <w:pPr>
        <w:tabs>
          <w:tab w:val="left" w:pos="720"/>
        </w:tabs>
        <w:spacing w:line="360" w:lineRule="auto"/>
        <w:ind w:right="80"/>
        <w:rPr>
          <w:sz w:val="24"/>
        </w:rPr>
      </w:pPr>
      <w:r>
        <w:rPr>
          <w:sz w:val="24"/>
        </w:rPr>
        <w:t xml:space="preserve">The model gave a recall of </w:t>
      </w:r>
      <w:r w:rsidR="000F31C3">
        <w:rPr>
          <w:sz w:val="24"/>
        </w:rPr>
        <w:t>59%</w:t>
      </w:r>
      <w:r>
        <w:rPr>
          <w:sz w:val="24"/>
        </w:rPr>
        <w:t xml:space="preserve"> for eating actions and </w:t>
      </w:r>
      <w:r w:rsidR="000F31C3">
        <w:rPr>
          <w:sz w:val="24"/>
        </w:rPr>
        <w:t>47%</w:t>
      </w:r>
      <w:r>
        <w:rPr>
          <w:sz w:val="24"/>
        </w:rPr>
        <w:t xml:space="preserve"> for not eating actions. So, for not eating actions it was performing better than both decision tree and neural network, but further tuning of hyper parameters and optimization might be required to make the metrics better. </w:t>
      </w:r>
    </w:p>
    <w:p w14:paraId="2F21C6D7" w14:textId="5BD197DD" w:rsidR="00E14D26" w:rsidRDefault="007E2882" w:rsidP="00E14D26">
      <w:pPr>
        <w:tabs>
          <w:tab w:val="left" w:pos="720"/>
        </w:tabs>
        <w:spacing w:line="360" w:lineRule="auto"/>
        <w:ind w:right="80"/>
        <w:rPr>
          <w:sz w:val="24"/>
        </w:rPr>
      </w:pPr>
      <w:r>
        <w:rPr>
          <w:sz w:val="24"/>
        </w:rPr>
        <w:t xml:space="preserve">So, in comparison of all the three models, decision tree has the highest recall for eating actions whereas support vector machine had the highest recall for not eating actions. Neural network gave </w:t>
      </w:r>
      <w:r w:rsidR="000F31C3">
        <w:rPr>
          <w:sz w:val="24"/>
        </w:rPr>
        <w:t>average</w:t>
      </w:r>
      <w:r>
        <w:rPr>
          <w:sz w:val="24"/>
        </w:rPr>
        <w:t xml:space="preserve"> recall for not eating actions and average recall for eating actions. </w:t>
      </w:r>
      <w:r w:rsidR="000F31C3">
        <w:rPr>
          <w:sz w:val="24"/>
        </w:rPr>
        <w:t>So, for user independent analysis using a support vector machine would be a good choice</w:t>
      </w:r>
      <w:r w:rsidR="003E1E77">
        <w:rPr>
          <w:sz w:val="24"/>
        </w:rPr>
        <w:t xml:space="preserve"> among the three</w:t>
      </w:r>
      <w:r w:rsidR="000F31C3">
        <w:rPr>
          <w:sz w:val="24"/>
        </w:rPr>
        <w:t>.</w:t>
      </w:r>
    </w:p>
    <w:p w14:paraId="6DA5AE4D" w14:textId="3DED81EF" w:rsidR="00E14D26" w:rsidRDefault="00E14D26" w:rsidP="00E14D26">
      <w:pPr>
        <w:tabs>
          <w:tab w:val="left" w:pos="720"/>
        </w:tabs>
        <w:spacing w:line="360" w:lineRule="auto"/>
        <w:ind w:right="80"/>
        <w:rPr>
          <w:sz w:val="24"/>
        </w:rPr>
      </w:pPr>
      <w:r>
        <w:rPr>
          <w:sz w:val="24"/>
        </w:rPr>
        <w:t>The entire code for Phase 2 is defined as ‘</w:t>
      </w:r>
      <w:r w:rsidRPr="007C7129">
        <w:rPr>
          <w:sz w:val="24"/>
        </w:rPr>
        <w:t>Phase</w:t>
      </w:r>
      <w:r>
        <w:rPr>
          <w:sz w:val="24"/>
        </w:rPr>
        <w:t>2.py’ and the path is:</w:t>
      </w:r>
    </w:p>
    <w:p w14:paraId="081CBCA8" w14:textId="469C1A24" w:rsidR="00E14D26" w:rsidRDefault="00E14D26" w:rsidP="00E14D26">
      <w:pPr>
        <w:tabs>
          <w:tab w:val="left" w:pos="720"/>
        </w:tabs>
        <w:spacing w:line="360" w:lineRule="auto"/>
        <w:ind w:right="80"/>
        <w:rPr>
          <w:sz w:val="24"/>
        </w:rPr>
      </w:pPr>
      <w:r w:rsidRPr="007C7129">
        <w:rPr>
          <w:sz w:val="24"/>
        </w:rPr>
        <w:t>/Akshay_Deshneni_DataMiningAssignment2</w:t>
      </w:r>
    </w:p>
    <w:p w14:paraId="6DA3A96C" w14:textId="3AA785FA" w:rsidR="00BF57EF" w:rsidRDefault="00BF57EF" w:rsidP="00E14D26">
      <w:pPr>
        <w:tabs>
          <w:tab w:val="left" w:pos="720"/>
        </w:tabs>
        <w:spacing w:line="360" w:lineRule="auto"/>
        <w:ind w:right="80"/>
        <w:rPr>
          <w:sz w:val="24"/>
        </w:rPr>
      </w:pPr>
    </w:p>
    <w:p w14:paraId="47CB9778" w14:textId="687EB3A7" w:rsidR="00BF57EF" w:rsidRDefault="00BF57EF" w:rsidP="00E14D26">
      <w:pPr>
        <w:tabs>
          <w:tab w:val="left" w:pos="720"/>
        </w:tabs>
        <w:spacing w:line="360" w:lineRule="auto"/>
        <w:ind w:right="80"/>
        <w:rPr>
          <w:sz w:val="24"/>
        </w:rPr>
      </w:pPr>
    </w:p>
    <w:p w14:paraId="5FBEFE6F" w14:textId="3D33D053" w:rsidR="00BF57EF" w:rsidRDefault="00BF57EF" w:rsidP="00E14D26">
      <w:pPr>
        <w:tabs>
          <w:tab w:val="left" w:pos="720"/>
        </w:tabs>
        <w:spacing w:line="360" w:lineRule="auto"/>
        <w:ind w:right="80"/>
        <w:rPr>
          <w:sz w:val="24"/>
        </w:rPr>
      </w:pPr>
    </w:p>
    <w:p w14:paraId="07CBDE7E" w14:textId="33232F30" w:rsidR="00BF57EF" w:rsidRDefault="00BF57EF" w:rsidP="00E14D26">
      <w:pPr>
        <w:tabs>
          <w:tab w:val="left" w:pos="720"/>
        </w:tabs>
        <w:spacing w:line="360" w:lineRule="auto"/>
        <w:ind w:right="80"/>
        <w:rPr>
          <w:sz w:val="24"/>
        </w:rPr>
      </w:pPr>
    </w:p>
    <w:p w14:paraId="67D60CBE" w14:textId="19B3B9BB" w:rsidR="00BF57EF" w:rsidRDefault="00BF57EF" w:rsidP="00E14D26">
      <w:pPr>
        <w:tabs>
          <w:tab w:val="left" w:pos="720"/>
        </w:tabs>
        <w:spacing w:line="360" w:lineRule="auto"/>
        <w:ind w:right="80"/>
        <w:rPr>
          <w:sz w:val="24"/>
        </w:rPr>
      </w:pPr>
    </w:p>
    <w:p w14:paraId="1EE8F335" w14:textId="69C6FB8A" w:rsidR="00BF57EF" w:rsidRDefault="00BF57EF" w:rsidP="00E14D26">
      <w:pPr>
        <w:tabs>
          <w:tab w:val="left" w:pos="720"/>
        </w:tabs>
        <w:spacing w:line="360" w:lineRule="auto"/>
        <w:ind w:right="80"/>
        <w:rPr>
          <w:sz w:val="24"/>
        </w:rPr>
      </w:pPr>
    </w:p>
    <w:p w14:paraId="11ACBB52" w14:textId="2A9AF8A1" w:rsidR="00BF57EF" w:rsidRDefault="00BF57EF" w:rsidP="00E14D26">
      <w:pPr>
        <w:tabs>
          <w:tab w:val="left" w:pos="720"/>
        </w:tabs>
        <w:spacing w:line="360" w:lineRule="auto"/>
        <w:ind w:right="80"/>
        <w:rPr>
          <w:sz w:val="24"/>
        </w:rPr>
      </w:pPr>
    </w:p>
    <w:p w14:paraId="1641090A" w14:textId="58048239" w:rsidR="00BF57EF" w:rsidRDefault="00BF57EF" w:rsidP="00E14D26">
      <w:pPr>
        <w:tabs>
          <w:tab w:val="left" w:pos="720"/>
        </w:tabs>
        <w:spacing w:line="360" w:lineRule="auto"/>
        <w:ind w:right="80"/>
        <w:rPr>
          <w:sz w:val="24"/>
        </w:rPr>
      </w:pPr>
    </w:p>
    <w:p w14:paraId="4004AA63" w14:textId="0E095E1A" w:rsidR="00BF57EF" w:rsidRDefault="00BF57EF" w:rsidP="00E14D26">
      <w:pPr>
        <w:tabs>
          <w:tab w:val="left" w:pos="720"/>
        </w:tabs>
        <w:spacing w:line="360" w:lineRule="auto"/>
        <w:ind w:right="80"/>
        <w:rPr>
          <w:sz w:val="24"/>
        </w:rPr>
      </w:pPr>
    </w:p>
    <w:p w14:paraId="0EA8FF4D" w14:textId="575590E5" w:rsidR="00BF57EF" w:rsidRDefault="00BF57EF" w:rsidP="00E14D26">
      <w:pPr>
        <w:tabs>
          <w:tab w:val="left" w:pos="720"/>
        </w:tabs>
        <w:spacing w:line="360" w:lineRule="auto"/>
        <w:ind w:right="80"/>
        <w:rPr>
          <w:sz w:val="24"/>
        </w:rPr>
      </w:pPr>
    </w:p>
    <w:p w14:paraId="08A4940F" w14:textId="77777777" w:rsidR="00BF57EF" w:rsidRDefault="00BF57EF" w:rsidP="00E14D26">
      <w:pPr>
        <w:tabs>
          <w:tab w:val="left" w:pos="720"/>
        </w:tabs>
        <w:spacing w:line="360" w:lineRule="auto"/>
        <w:ind w:right="80"/>
        <w:rPr>
          <w:sz w:val="24"/>
        </w:rPr>
      </w:pPr>
    </w:p>
    <w:p w14:paraId="67D4758E" w14:textId="2CD0C862" w:rsidR="00BF57EF" w:rsidRDefault="00BF57EF" w:rsidP="00C57BBA">
      <w:pPr>
        <w:tabs>
          <w:tab w:val="left" w:pos="720"/>
        </w:tabs>
        <w:spacing w:line="360" w:lineRule="auto"/>
        <w:ind w:right="80"/>
        <w:jc w:val="center"/>
        <w:rPr>
          <w:b/>
          <w:bCs/>
          <w:sz w:val="32"/>
          <w:szCs w:val="32"/>
        </w:rPr>
      </w:pPr>
      <w:r>
        <w:rPr>
          <w:b/>
          <w:bCs/>
          <w:sz w:val="32"/>
          <w:szCs w:val="32"/>
        </w:rPr>
        <w:lastRenderedPageBreak/>
        <w:t>CONCLUSION</w:t>
      </w:r>
    </w:p>
    <w:p w14:paraId="1FA453DD" w14:textId="05F92958" w:rsidR="00BF57EF" w:rsidRPr="006068D3" w:rsidRDefault="00BF57EF" w:rsidP="00BF57EF">
      <w:pPr>
        <w:tabs>
          <w:tab w:val="left" w:pos="720"/>
        </w:tabs>
        <w:spacing w:line="360" w:lineRule="auto"/>
        <w:ind w:right="80"/>
        <w:rPr>
          <w:sz w:val="24"/>
          <w:szCs w:val="24"/>
        </w:rPr>
        <w:sectPr w:rsidR="00BF57EF" w:rsidRPr="006068D3" w:rsidSect="00013AEC">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0" w:equalWidth="0">
            <w:col w:w="10780"/>
          </w:cols>
          <w:docGrid w:linePitch="360"/>
        </w:sectPr>
      </w:pPr>
      <w:r>
        <w:rPr>
          <w:sz w:val="24"/>
          <w:szCs w:val="24"/>
        </w:rPr>
        <w:t>In this project an attempt has been made to apply feature extraction techniques to understand the data, performed principal component analysis (PCA) to reduce the dimensionality of the data and three classification models have been developed for predicting the class labels</w:t>
      </w:r>
      <w:r w:rsidR="006068D3">
        <w:rPr>
          <w:sz w:val="24"/>
          <w:szCs w:val="24"/>
        </w:rPr>
        <w:t xml:space="preserve"> in two scenarios: user dependent analysis and user independent analysis. In comparison of both the approaches, user independent analysis was giving slightly better results than user dependent analysis. Although the scope of this project ends at developing the three models in both approaches, further study can be conducted in tuning the models to find the best possible hyper parameters.</w:t>
      </w:r>
      <w:r w:rsidR="00C57BBA">
        <w:rPr>
          <w:sz w:val="24"/>
          <w:szCs w:val="24"/>
        </w:rPr>
        <w:t xml:space="preserve"> </w:t>
      </w:r>
      <w:r w:rsidR="00522E3D">
        <w:rPr>
          <w:sz w:val="24"/>
          <w:szCs w:val="24"/>
        </w:rPr>
        <w:t>Also, s</w:t>
      </w:r>
      <w:r w:rsidR="00C57BBA">
        <w:rPr>
          <w:sz w:val="24"/>
          <w:szCs w:val="24"/>
        </w:rPr>
        <w:t xml:space="preserve">ince all the three algorithms </w:t>
      </w:r>
      <w:r w:rsidR="00522E3D">
        <w:rPr>
          <w:sz w:val="24"/>
          <w:szCs w:val="24"/>
        </w:rPr>
        <w:t>were</w:t>
      </w:r>
      <w:r w:rsidR="00C57BBA">
        <w:rPr>
          <w:sz w:val="24"/>
          <w:szCs w:val="24"/>
        </w:rPr>
        <w:t xml:space="preserve"> not giving very high accuracy, further research can be made to apply ensemble modelling techniques and develop a customized model that can be a combination of a decision tree, support vector machin</w:t>
      </w:r>
      <w:bookmarkStart w:id="5" w:name="_GoBack"/>
      <w:bookmarkEnd w:id="5"/>
      <w:r w:rsidR="00C57BBA">
        <w:rPr>
          <w:sz w:val="24"/>
          <w:szCs w:val="24"/>
        </w:rPr>
        <w:t xml:space="preserve">e and multi-layer perceptron. </w:t>
      </w:r>
    </w:p>
    <w:p w14:paraId="7E32195A" w14:textId="77777777" w:rsidR="001D4A96" w:rsidRDefault="00FE03CA">
      <w:pPr>
        <w:spacing w:line="0" w:lineRule="atLeast"/>
        <w:ind w:right="252"/>
        <w:jc w:val="center"/>
        <w:rPr>
          <w:b/>
          <w:sz w:val="32"/>
        </w:rPr>
      </w:pPr>
      <w:bookmarkStart w:id="6" w:name="page18"/>
      <w:bookmarkEnd w:id="6"/>
      <w:r>
        <w:rPr>
          <w:noProof/>
          <w:sz w:val="24"/>
        </w:rPr>
        <w:lastRenderedPageBreak/>
        <w:drawing>
          <wp:anchor distT="0" distB="0" distL="114300" distR="114300" simplePos="0" relativeHeight="251674112" behindDoc="1" locked="0" layoutInCell="1" allowOverlap="1" wp14:anchorId="4BB886E8" wp14:editId="011C4CB9">
            <wp:simplePos x="0" y="0"/>
            <wp:positionH relativeFrom="page">
              <wp:posOffset>299720</wp:posOffset>
            </wp:positionH>
            <wp:positionV relativeFrom="page">
              <wp:posOffset>299720</wp:posOffset>
            </wp:positionV>
            <wp:extent cx="7188200" cy="9474200"/>
            <wp:effectExtent l="0" t="0" r="0" b="0"/>
            <wp:wrapNone/>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88200" cy="9474200"/>
                    </a:xfrm>
                    <a:prstGeom prst="rect">
                      <a:avLst/>
                    </a:prstGeom>
                    <a:noFill/>
                  </pic:spPr>
                </pic:pic>
              </a:graphicData>
            </a:graphic>
            <wp14:sizeRelH relativeFrom="page">
              <wp14:pctWidth>0</wp14:pctWidth>
            </wp14:sizeRelH>
            <wp14:sizeRelV relativeFrom="page">
              <wp14:pctHeight>0</wp14:pctHeight>
            </wp14:sizeRelV>
          </wp:anchor>
        </w:drawing>
      </w:r>
      <w:r w:rsidR="005F3CBF">
        <w:rPr>
          <w:b/>
          <w:sz w:val="32"/>
        </w:rPr>
        <w:t>Bibliography</w:t>
      </w:r>
    </w:p>
    <w:p w14:paraId="63038A41" w14:textId="77777777" w:rsidR="001D4A96" w:rsidRDefault="001D4A96">
      <w:pPr>
        <w:spacing w:line="200" w:lineRule="exact"/>
        <w:rPr>
          <w:rFonts w:ascii="Times New Roman" w:eastAsia="Times New Roman" w:hAnsi="Times New Roman"/>
        </w:rPr>
      </w:pPr>
    </w:p>
    <w:p w14:paraId="19DBC37F" w14:textId="77777777" w:rsidR="001D4A96" w:rsidRDefault="001D4A96">
      <w:pPr>
        <w:spacing w:line="200" w:lineRule="exact"/>
        <w:rPr>
          <w:rFonts w:ascii="Times New Roman" w:eastAsia="Times New Roman" w:hAnsi="Times New Roman"/>
        </w:rPr>
      </w:pPr>
    </w:p>
    <w:p w14:paraId="1EE7977C" w14:textId="77777777" w:rsidR="001D4A96" w:rsidRDefault="001D4A96">
      <w:pPr>
        <w:spacing w:line="252" w:lineRule="exact"/>
        <w:rPr>
          <w:rFonts w:ascii="Times New Roman" w:eastAsia="Times New Roman" w:hAnsi="Times New Roman"/>
        </w:rPr>
      </w:pPr>
    </w:p>
    <w:p w14:paraId="35AB3A4D" w14:textId="77777777" w:rsidR="001D4A96" w:rsidRPr="00DB635C" w:rsidRDefault="005F3CBF" w:rsidP="00DC2AA6">
      <w:pPr>
        <w:numPr>
          <w:ilvl w:val="0"/>
          <w:numId w:val="5"/>
        </w:numPr>
        <w:tabs>
          <w:tab w:val="left" w:pos="368"/>
        </w:tabs>
        <w:ind w:left="368" w:right="400" w:hanging="368"/>
        <w:rPr>
          <w:sz w:val="24"/>
          <w:szCs w:val="24"/>
        </w:rPr>
      </w:pPr>
      <w:r w:rsidRPr="00DB635C">
        <w:rPr>
          <w:sz w:val="24"/>
          <w:szCs w:val="24"/>
        </w:rPr>
        <w:t>ABDELKAREEM BEDRI, RICHARD LI, MALCOLM HAYNES, RAJ PRATEEK KOSARAJU, ISHAAN GROVER, TEMILOLUWA PRIOLEAU, MIN YAN BEH, MAYANK GOEL, THAD STARNER, and GREGORY ABOWD. "</w:t>
      </w:r>
      <w:proofErr w:type="spellStart"/>
      <w:r w:rsidRPr="00DB635C">
        <w:rPr>
          <w:sz w:val="24"/>
          <w:szCs w:val="24"/>
        </w:rPr>
        <w:t>EarBit</w:t>
      </w:r>
      <w:proofErr w:type="spellEnd"/>
      <w:r w:rsidRPr="00DB635C">
        <w:rPr>
          <w:sz w:val="24"/>
          <w:szCs w:val="24"/>
        </w:rPr>
        <w:t>: Using Wearable Sensors to Detect Eating Episodes in Unconstrained Environments." n.d.</w:t>
      </w:r>
    </w:p>
    <w:p w14:paraId="04E8760A" w14:textId="77777777" w:rsidR="001D4A96" w:rsidRPr="00DB635C" w:rsidRDefault="001D4A96" w:rsidP="00DC2AA6">
      <w:pPr>
        <w:rPr>
          <w:sz w:val="24"/>
          <w:szCs w:val="24"/>
        </w:rPr>
      </w:pPr>
    </w:p>
    <w:p w14:paraId="65051DD8" w14:textId="77777777" w:rsidR="001D4A96" w:rsidRPr="00DB635C" w:rsidRDefault="005F3CBF" w:rsidP="00DC2AA6">
      <w:pPr>
        <w:numPr>
          <w:ilvl w:val="0"/>
          <w:numId w:val="5"/>
        </w:numPr>
        <w:tabs>
          <w:tab w:val="left" w:pos="423"/>
        </w:tabs>
        <w:ind w:left="368" w:right="60" w:hanging="368"/>
        <w:rPr>
          <w:sz w:val="24"/>
          <w:szCs w:val="24"/>
        </w:rPr>
      </w:pPr>
      <w:r w:rsidRPr="00DB635C">
        <w:rPr>
          <w:sz w:val="24"/>
          <w:szCs w:val="24"/>
        </w:rPr>
        <w:t xml:space="preserve">Ben Nicholls, Chee Siang Ang, </w:t>
      </w:r>
      <w:proofErr w:type="spellStart"/>
      <w:r w:rsidRPr="00DB635C">
        <w:rPr>
          <w:sz w:val="24"/>
          <w:szCs w:val="24"/>
        </w:rPr>
        <w:t>Kanjo</w:t>
      </w:r>
      <w:proofErr w:type="spellEnd"/>
      <w:r w:rsidRPr="00DB635C">
        <w:rPr>
          <w:sz w:val="24"/>
          <w:szCs w:val="24"/>
        </w:rPr>
        <w:t xml:space="preserve"> </w:t>
      </w:r>
      <w:proofErr w:type="spellStart"/>
      <w:r w:rsidRPr="00DB635C">
        <w:rPr>
          <w:sz w:val="24"/>
          <w:szCs w:val="24"/>
        </w:rPr>
        <w:t>Eiman</w:t>
      </w:r>
      <w:proofErr w:type="spellEnd"/>
      <w:r w:rsidRPr="00DB635C">
        <w:rPr>
          <w:sz w:val="24"/>
          <w:szCs w:val="24"/>
        </w:rPr>
        <w:t xml:space="preserve">, </w:t>
      </w:r>
      <w:proofErr w:type="spellStart"/>
      <w:r w:rsidRPr="00DB635C">
        <w:rPr>
          <w:sz w:val="24"/>
          <w:szCs w:val="24"/>
        </w:rPr>
        <w:t>Panote</w:t>
      </w:r>
      <w:proofErr w:type="spellEnd"/>
      <w:r w:rsidRPr="00DB635C">
        <w:rPr>
          <w:sz w:val="24"/>
          <w:szCs w:val="24"/>
        </w:rPr>
        <w:t xml:space="preserve"> </w:t>
      </w:r>
      <w:proofErr w:type="spellStart"/>
      <w:r w:rsidRPr="00DB635C">
        <w:rPr>
          <w:sz w:val="24"/>
          <w:szCs w:val="24"/>
        </w:rPr>
        <w:t>Siriaraya</w:t>
      </w:r>
      <w:proofErr w:type="spellEnd"/>
      <w:r w:rsidRPr="00DB635C">
        <w:rPr>
          <w:sz w:val="24"/>
          <w:szCs w:val="24"/>
        </w:rPr>
        <w:t xml:space="preserve">, </w:t>
      </w:r>
      <w:proofErr w:type="spellStart"/>
      <w:r w:rsidRPr="00DB635C">
        <w:rPr>
          <w:sz w:val="24"/>
          <w:szCs w:val="24"/>
        </w:rPr>
        <w:t>Woon</w:t>
      </w:r>
      <w:proofErr w:type="spellEnd"/>
      <w:r w:rsidRPr="00DB635C">
        <w:rPr>
          <w:sz w:val="24"/>
          <w:szCs w:val="24"/>
        </w:rPr>
        <w:t xml:space="preserve">-Hong Yeo. "An EMG-based Eating </w:t>
      </w:r>
      <w:proofErr w:type="spellStart"/>
      <w:r w:rsidRPr="00DB635C">
        <w:rPr>
          <w:sz w:val="24"/>
          <w:szCs w:val="24"/>
        </w:rPr>
        <w:t>Behaviour</w:t>
      </w:r>
      <w:proofErr w:type="spellEnd"/>
      <w:r w:rsidRPr="00DB635C">
        <w:rPr>
          <w:sz w:val="24"/>
          <w:szCs w:val="24"/>
        </w:rPr>
        <w:t xml:space="preserve"> Monitoring System with Haptic Feedback to Promote Mindful Eating." n.d.</w:t>
      </w:r>
    </w:p>
    <w:p w14:paraId="1056DADD" w14:textId="77777777" w:rsidR="001D4A96" w:rsidRPr="00DB635C" w:rsidRDefault="001D4A96" w:rsidP="00DC2AA6">
      <w:pPr>
        <w:rPr>
          <w:sz w:val="24"/>
          <w:szCs w:val="24"/>
        </w:rPr>
      </w:pPr>
    </w:p>
    <w:p w14:paraId="6F16F945" w14:textId="77777777" w:rsidR="001D4A96" w:rsidRPr="00DB635C" w:rsidRDefault="005F3CBF" w:rsidP="00DC2AA6">
      <w:pPr>
        <w:numPr>
          <w:ilvl w:val="0"/>
          <w:numId w:val="5"/>
        </w:numPr>
        <w:tabs>
          <w:tab w:val="left" w:pos="368"/>
        </w:tabs>
        <w:ind w:left="368" w:hanging="368"/>
        <w:rPr>
          <w:sz w:val="24"/>
          <w:szCs w:val="24"/>
        </w:rPr>
      </w:pPr>
      <w:r w:rsidRPr="00DB635C">
        <w:rPr>
          <w:sz w:val="24"/>
          <w:szCs w:val="24"/>
        </w:rPr>
        <w:t xml:space="preserve">Chee Siang Ang, </w:t>
      </w:r>
      <w:proofErr w:type="spellStart"/>
      <w:r w:rsidRPr="00DB635C">
        <w:rPr>
          <w:sz w:val="24"/>
          <w:szCs w:val="24"/>
        </w:rPr>
        <w:t>Eiman</w:t>
      </w:r>
      <w:proofErr w:type="spellEnd"/>
      <w:r w:rsidRPr="00DB635C">
        <w:rPr>
          <w:sz w:val="24"/>
          <w:szCs w:val="24"/>
        </w:rPr>
        <w:t xml:space="preserve"> </w:t>
      </w:r>
      <w:proofErr w:type="spellStart"/>
      <w:r w:rsidRPr="00DB635C">
        <w:rPr>
          <w:sz w:val="24"/>
          <w:szCs w:val="24"/>
        </w:rPr>
        <w:t>Kanjo</w:t>
      </w:r>
      <w:proofErr w:type="spellEnd"/>
      <w:r w:rsidRPr="00DB635C">
        <w:rPr>
          <w:sz w:val="24"/>
          <w:szCs w:val="24"/>
        </w:rPr>
        <w:t xml:space="preserve">, Athanasios </w:t>
      </w:r>
      <w:proofErr w:type="spellStart"/>
      <w:r w:rsidRPr="00DB635C">
        <w:rPr>
          <w:sz w:val="24"/>
          <w:szCs w:val="24"/>
        </w:rPr>
        <w:t>Tsanas</w:t>
      </w:r>
      <w:proofErr w:type="spellEnd"/>
      <w:r w:rsidRPr="00DB635C">
        <w:rPr>
          <w:sz w:val="24"/>
          <w:szCs w:val="24"/>
        </w:rPr>
        <w:t xml:space="preserve">. "An EMG-based Eating </w:t>
      </w:r>
      <w:proofErr w:type="spellStart"/>
      <w:r w:rsidRPr="00DB635C">
        <w:rPr>
          <w:sz w:val="24"/>
          <w:szCs w:val="24"/>
        </w:rPr>
        <w:t>Behaviour</w:t>
      </w:r>
      <w:proofErr w:type="spellEnd"/>
      <w:r w:rsidRPr="00DB635C">
        <w:rPr>
          <w:sz w:val="24"/>
          <w:szCs w:val="24"/>
        </w:rPr>
        <w:t xml:space="preserve"> Monitoring System with Haptic Feedback to Promote Mindful Eating." n.d.</w:t>
      </w:r>
    </w:p>
    <w:p w14:paraId="5F65B39E" w14:textId="77777777" w:rsidR="001D4A96" w:rsidRPr="00DB635C" w:rsidRDefault="001D4A96" w:rsidP="00DC2AA6">
      <w:pPr>
        <w:rPr>
          <w:sz w:val="24"/>
          <w:szCs w:val="24"/>
        </w:rPr>
      </w:pPr>
    </w:p>
    <w:p w14:paraId="5BA88F6F" w14:textId="77777777" w:rsidR="001D4A96" w:rsidRPr="00DB635C" w:rsidRDefault="005F3CBF" w:rsidP="00DC2AA6">
      <w:pPr>
        <w:numPr>
          <w:ilvl w:val="0"/>
          <w:numId w:val="5"/>
        </w:numPr>
        <w:tabs>
          <w:tab w:val="left" w:pos="368"/>
        </w:tabs>
        <w:ind w:left="368" w:right="80" w:hanging="368"/>
        <w:rPr>
          <w:sz w:val="24"/>
          <w:szCs w:val="24"/>
        </w:rPr>
      </w:pPr>
      <w:proofErr w:type="spellStart"/>
      <w:r w:rsidRPr="00DB635C">
        <w:rPr>
          <w:sz w:val="24"/>
          <w:szCs w:val="24"/>
        </w:rPr>
        <w:t>Jingwei</w:t>
      </w:r>
      <w:proofErr w:type="spellEnd"/>
      <w:r w:rsidRPr="00DB635C">
        <w:rPr>
          <w:sz w:val="24"/>
          <w:szCs w:val="24"/>
        </w:rPr>
        <w:t xml:space="preserve"> Too, Abdul Rahim Abdullah, </w:t>
      </w:r>
      <w:proofErr w:type="spellStart"/>
      <w:r w:rsidRPr="00DB635C">
        <w:rPr>
          <w:sz w:val="24"/>
          <w:szCs w:val="24"/>
        </w:rPr>
        <w:t>Norhashimah</w:t>
      </w:r>
      <w:proofErr w:type="spellEnd"/>
      <w:r w:rsidRPr="00DB635C">
        <w:rPr>
          <w:sz w:val="24"/>
          <w:szCs w:val="24"/>
        </w:rPr>
        <w:t xml:space="preserve"> </w:t>
      </w:r>
      <w:proofErr w:type="spellStart"/>
      <w:r w:rsidRPr="00DB635C">
        <w:rPr>
          <w:sz w:val="24"/>
          <w:szCs w:val="24"/>
        </w:rPr>
        <w:t>Mohd</w:t>
      </w:r>
      <w:proofErr w:type="spellEnd"/>
      <w:r w:rsidRPr="00DB635C">
        <w:rPr>
          <w:sz w:val="24"/>
          <w:szCs w:val="24"/>
        </w:rPr>
        <w:t xml:space="preserve"> Saad, </w:t>
      </w:r>
      <w:proofErr w:type="spellStart"/>
      <w:r w:rsidRPr="00DB635C">
        <w:rPr>
          <w:sz w:val="24"/>
          <w:szCs w:val="24"/>
        </w:rPr>
        <w:t>Weihown</w:t>
      </w:r>
      <w:proofErr w:type="spellEnd"/>
      <w:r w:rsidRPr="00DB635C">
        <w:rPr>
          <w:sz w:val="24"/>
          <w:szCs w:val="24"/>
        </w:rPr>
        <w:t xml:space="preserve"> Tee. "EMG Feature Selection and Classification Using a </w:t>
      </w:r>
      <w:proofErr w:type="spellStart"/>
      <w:r w:rsidRPr="00DB635C">
        <w:rPr>
          <w:sz w:val="24"/>
          <w:szCs w:val="24"/>
        </w:rPr>
        <w:t>Pbest</w:t>
      </w:r>
      <w:proofErr w:type="spellEnd"/>
      <w:r w:rsidRPr="00DB635C">
        <w:rPr>
          <w:sz w:val="24"/>
          <w:szCs w:val="24"/>
        </w:rPr>
        <w:t xml:space="preserve">-Guide Binary Particle Swarm Optimization." </w:t>
      </w:r>
      <w:r w:rsidRPr="00DB635C">
        <w:rPr>
          <w:i/>
          <w:sz w:val="24"/>
          <w:szCs w:val="24"/>
        </w:rPr>
        <w:t>Computation</w:t>
      </w:r>
      <w:r w:rsidRPr="00DB635C">
        <w:rPr>
          <w:sz w:val="24"/>
          <w:szCs w:val="24"/>
        </w:rPr>
        <w:t>, 2019.</w:t>
      </w:r>
    </w:p>
    <w:p w14:paraId="6C9389C3" w14:textId="77777777" w:rsidR="001D4A96" w:rsidRPr="00DB635C" w:rsidRDefault="001D4A96" w:rsidP="00DC2AA6">
      <w:pPr>
        <w:rPr>
          <w:sz w:val="24"/>
          <w:szCs w:val="24"/>
        </w:rPr>
      </w:pPr>
    </w:p>
    <w:p w14:paraId="7318E204" w14:textId="77777777" w:rsidR="00CE2CA2" w:rsidRDefault="005F3CBF" w:rsidP="00DC2AA6">
      <w:pPr>
        <w:numPr>
          <w:ilvl w:val="0"/>
          <w:numId w:val="5"/>
        </w:numPr>
        <w:tabs>
          <w:tab w:val="left" w:pos="368"/>
        </w:tabs>
        <w:ind w:left="368" w:right="160" w:hanging="368"/>
        <w:rPr>
          <w:sz w:val="24"/>
          <w:szCs w:val="24"/>
        </w:rPr>
      </w:pPr>
      <w:r w:rsidRPr="00DB635C">
        <w:rPr>
          <w:sz w:val="24"/>
          <w:szCs w:val="24"/>
        </w:rPr>
        <w:t xml:space="preserve">Nihal Fatma </w:t>
      </w:r>
      <w:proofErr w:type="spellStart"/>
      <w:r w:rsidRPr="00DB635C">
        <w:rPr>
          <w:sz w:val="24"/>
          <w:szCs w:val="24"/>
        </w:rPr>
        <w:t>Guler</w:t>
      </w:r>
      <w:proofErr w:type="spellEnd"/>
      <w:r w:rsidRPr="00DB635C">
        <w:rPr>
          <w:sz w:val="24"/>
          <w:szCs w:val="24"/>
        </w:rPr>
        <w:t xml:space="preserve">, Sabri </w:t>
      </w:r>
      <w:proofErr w:type="spellStart"/>
      <w:r w:rsidRPr="00DB635C">
        <w:rPr>
          <w:sz w:val="24"/>
          <w:szCs w:val="24"/>
        </w:rPr>
        <w:t>Kocer</w:t>
      </w:r>
      <w:proofErr w:type="spellEnd"/>
      <w:r w:rsidRPr="00DB635C">
        <w:rPr>
          <w:sz w:val="24"/>
          <w:szCs w:val="24"/>
        </w:rPr>
        <w:t xml:space="preserve">. "Classification of EMG Signals Using PCA and FFT." </w:t>
      </w:r>
      <w:r w:rsidRPr="00DB635C">
        <w:rPr>
          <w:i/>
          <w:sz w:val="24"/>
          <w:szCs w:val="24"/>
        </w:rPr>
        <w:t>Journal of Medical</w:t>
      </w:r>
      <w:r w:rsidRPr="00DB635C">
        <w:rPr>
          <w:sz w:val="24"/>
          <w:szCs w:val="24"/>
        </w:rPr>
        <w:t xml:space="preserve"> </w:t>
      </w:r>
      <w:r w:rsidRPr="00DB635C">
        <w:rPr>
          <w:i/>
          <w:sz w:val="24"/>
          <w:szCs w:val="24"/>
        </w:rPr>
        <w:t>Systems</w:t>
      </w:r>
      <w:r w:rsidRPr="00DB635C">
        <w:rPr>
          <w:sz w:val="24"/>
          <w:szCs w:val="24"/>
        </w:rPr>
        <w:t>, 2005.</w:t>
      </w:r>
    </w:p>
    <w:p w14:paraId="1CA3AE1D" w14:textId="77777777" w:rsidR="00CE2CA2" w:rsidRDefault="00CE2CA2" w:rsidP="00DC2AA6">
      <w:pPr>
        <w:pStyle w:val="ListParagraph"/>
        <w:rPr>
          <w:noProof/>
          <w:sz w:val="24"/>
          <w:szCs w:val="24"/>
        </w:rPr>
      </w:pPr>
    </w:p>
    <w:p w14:paraId="4E5B4F59" w14:textId="77777777" w:rsidR="00DB635C" w:rsidRPr="00CE2CA2" w:rsidRDefault="00DB635C" w:rsidP="00DC2AA6">
      <w:pPr>
        <w:numPr>
          <w:ilvl w:val="0"/>
          <w:numId w:val="5"/>
        </w:numPr>
        <w:tabs>
          <w:tab w:val="left" w:pos="368"/>
        </w:tabs>
        <w:ind w:left="368" w:right="160" w:hanging="368"/>
        <w:rPr>
          <w:sz w:val="24"/>
          <w:szCs w:val="24"/>
        </w:rPr>
      </w:pPr>
      <w:r w:rsidRPr="00CE2CA2">
        <w:rPr>
          <w:noProof/>
          <w:sz w:val="24"/>
          <w:szCs w:val="24"/>
        </w:rPr>
        <w:t xml:space="preserve">Alto, Valentino. </w:t>
      </w:r>
      <w:r w:rsidRPr="00CE2CA2">
        <w:rPr>
          <w:i/>
          <w:iCs/>
          <w:noProof/>
          <w:sz w:val="24"/>
          <w:szCs w:val="24"/>
        </w:rPr>
        <w:t>Towards Data Science.</w:t>
      </w:r>
      <w:r w:rsidRPr="00CE2CA2">
        <w:rPr>
          <w:noProof/>
          <w:sz w:val="24"/>
          <w:szCs w:val="24"/>
        </w:rPr>
        <w:t xml:space="preserve"> July 13, 2019. https://towardsdatascience.com/pca-eigenvectors-and-eigenvalues-1f968bc6777a.</w:t>
      </w:r>
    </w:p>
    <w:p w14:paraId="1FFFE7BE" w14:textId="77777777" w:rsidR="00DB635C" w:rsidRPr="00DB635C" w:rsidRDefault="00DB635C" w:rsidP="00DB635C">
      <w:pPr>
        <w:tabs>
          <w:tab w:val="left" w:pos="368"/>
        </w:tabs>
        <w:spacing w:line="378" w:lineRule="auto"/>
        <w:ind w:right="160"/>
        <w:rPr>
          <w:sz w:val="24"/>
        </w:rPr>
      </w:pPr>
    </w:p>
    <w:sectPr w:rsidR="00DB635C" w:rsidRPr="00DB635C" w:rsidSect="0037357E">
      <w:pgSz w:w="12240" w:h="15840"/>
      <w:pgMar w:top="701" w:right="800" w:bottom="1440" w:left="1092" w:header="0" w:footer="0" w:gutter="0"/>
      <w:pgBorders w:offsetFrom="page">
        <w:top w:val="single" w:sz="4" w:space="24" w:color="auto"/>
        <w:left w:val="single" w:sz="4" w:space="24" w:color="auto"/>
        <w:bottom w:val="single" w:sz="4" w:space="24" w:color="auto"/>
        <w:right w:val="single" w:sz="4" w:space="24" w:color="auto"/>
      </w:pgBorders>
      <w:cols w:space="0" w:equalWidth="0">
        <w:col w:w="1034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F53A8" w14:textId="77777777" w:rsidR="004612C1" w:rsidRDefault="004612C1" w:rsidP="006B31AD">
      <w:r>
        <w:separator/>
      </w:r>
    </w:p>
  </w:endnote>
  <w:endnote w:type="continuationSeparator" w:id="0">
    <w:p w14:paraId="49745659" w14:textId="77777777" w:rsidR="004612C1" w:rsidRDefault="004612C1" w:rsidP="006B3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0A769" w14:textId="77777777" w:rsidR="00886974" w:rsidRDefault="00886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B76E7" w14:textId="77777777" w:rsidR="00886974" w:rsidRDefault="008869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B18B8" w14:textId="77777777" w:rsidR="00886974" w:rsidRDefault="00886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995FFB" w14:textId="77777777" w:rsidR="004612C1" w:rsidRDefault="004612C1" w:rsidP="006B31AD">
      <w:r>
        <w:separator/>
      </w:r>
    </w:p>
  </w:footnote>
  <w:footnote w:type="continuationSeparator" w:id="0">
    <w:p w14:paraId="620EB030" w14:textId="77777777" w:rsidR="004612C1" w:rsidRDefault="004612C1" w:rsidP="006B3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C30EE" w14:textId="77777777" w:rsidR="00886974" w:rsidRDefault="00886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EA98D" w14:textId="77777777" w:rsidR="00886974" w:rsidRDefault="00886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92DC1" w14:textId="77777777" w:rsidR="00886974" w:rsidRDefault="00886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19495CFE"/>
    <w:lvl w:ilvl="0" w:tplc="9D94D8D6">
      <w:start w:val="1"/>
      <w:numFmt w:val="decimal"/>
      <w:lvlText w:val="%1."/>
      <w:lvlJc w:val="left"/>
    </w:lvl>
    <w:lvl w:ilvl="1" w:tplc="11B6F726">
      <w:start w:val="1"/>
      <w:numFmt w:val="bullet"/>
      <w:lvlText w:val=""/>
      <w:lvlJc w:val="left"/>
    </w:lvl>
    <w:lvl w:ilvl="2" w:tplc="05224D78">
      <w:start w:val="1"/>
      <w:numFmt w:val="bullet"/>
      <w:lvlText w:val=""/>
      <w:lvlJc w:val="left"/>
    </w:lvl>
    <w:lvl w:ilvl="3" w:tplc="8BACBA66">
      <w:start w:val="1"/>
      <w:numFmt w:val="bullet"/>
      <w:lvlText w:val=""/>
      <w:lvlJc w:val="left"/>
    </w:lvl>
    <w:lvl w:ilvl="4" w:tplc="8E92E018">
      <w:start w:val="1"/>
      <w:numFmt w:val="bullet"/>
      <w:lvlText w:val=""/>
      <w:lvlJc w:val="left"/>
    </w:lvl>
    <w:lvl w:ilvl="5" w:tplc="806C5564">
      <w:start w:val="1"/>
      <w:numFmt w:val="bullet"/>
      <w:lvlText w:val=""/>
      <w:lvlJc w:val="left"/>
    </w:lvl>
    <w:lvl w:ilvl="6" w:tplc="5270EEBA">
      <w:start w:val="1"/>
      <w:numFmt w:val="bullet"/>
      <w:lvlText w:val=""/>
      <w:lvlJc w:val="left"/>
    </w:lvl>
    <w:lvl w:ilvl="7" w:tplc="FD5EB1AC">
      <w:start w:val="1"/>
      <w:numFmt w:val="bullet"/>
      <w:lvlText w:val=""/>
      <w:lvlJc w:val="left"/>
    </w:lvl>
    <w:lvl w:ilvl="8" w:tplc="9892A634">
      <w:start w:val="1"/>
      <w:numFmt w:val="bullet"/>
      <w:lvlText w:val=""/>
      <w:lvlJc w:val="left"/>
    </w:lvl>
  </w:abstractNum>
  <w:abstractNum w:abstractNumId="1" w15:restartNumberingAfterBreak="0">
    <w:nsid w:val="00000002"/>
    <w:multiLevelType w:val="hybridMultilevel"/>
    <w:tmpl w:val="2AE8944A"/>
    <w:lvl w:ilvl="0" w:tplc="AE4E59A4">
      <w:start w:val="1"/>
      <w:numFmt w:val="upperLetter"/>
      <w:lvlText w:val="%1)"/>
      <w:lvlJc w:val="left"/>
    </w:lvl>
    <w:lvl w:ilvl="1" w:tplc="46FA3862">
      <w:start w:val="1"/>
      <w:numFmt w:val="bullet"/>
      <w:lvlText w:val=""/>
      <w:lvlJc w:val="left"/>
    </w:lvl>
    <w:lvl w:ilvl="2" w:tplc="654EDA12">
      <w:start w:val="1"/>
      <w:numFmt w:val="bullet"/>
      <w:lvlText w:val=""/>
      <w:lvlJc w:val="left"/>
    </w:lvl>
    <w:lvl w:ilvl="3" w:tplc="6AB4D1EA">
      <w:start w:val="1"/>
      <w:numFmt w:val="bullet"/>
      <w:lvlText w:val=""/>
      <w:lvlJc w:val="left"/>
    </w:lvl>
    <w:lvl w:ilvl="4" w:tplc="B170A500">
      <w:start w:val="1"/>
      <w:numFmt w:val="bullet"/>
      <w:lvlText w:val=""/>
      <w:lvlJc w:val="left"/>
    </w:lvl>
    <w:lvl w:ilvl="5" w:tplc="78BC2B30">
      <w:start w:val="1"/>
      <w:numFmt w:val="bullet"/>
      <w:lvlText w:val=""/>
      <w:lvlJc w:val="left"/>
    </w:lvl>
    <w:lvl w:ilvl="6" w:tplc="170EB5BC">
      <w:start w:val="1"/>
      <w:numFmt w:val="bullet"/>
      <w:lvlText w:val=""/>
      <w:lvlJc w:val="left"/>
    </w:lvl>
    <w:lvl w:ilvl="7" w:tplc="6E1CCA84">
      <w:start w:val="1"/>
      <w:numFmt w:val="bullet"/>
      <w:lvlText w:val=""/>
      <w:lvlJc w:val="left"/>
    </w:lvl>
    <w:lvl w:ilvl="8" w:tplc="DB889372">
      <w:start w:val="1"/>
      <w:numFmt w:val="bullet"/>
      <w:lvlText w:val=""/>
      <w:lvlJc w:val="left"/>
    </w:lvl>
  </w:abstractNum>
  <w:abstractNum w:abstractNumId="2" w15:restartNumberingAfterBreak="0">
    <w:nsid w:val="00000003"/>
    <w:multiLevelType w:val="hybridMultilevel"/>
    <w:tmpl w:val="625558EC"/>
    <w:lvl w:ilvl="0" w:tplc="CFEE62C0">
      <w:start w:val="1"/>
      <w:numFmt w:val="lowerRoman"/>
      <w:lvlText w:val="%1)"/>
      <w:lvlJc w:val="left"/>
    </w:lvl>
    <w:lvl w:ilvl="1" w:tplc="D826B110">
      <w:start w:val="1"/>
      <w:numFmt w:val="bullet"/>
      <w:lvlText w:val=""/>
      <w:lvlJc w:val="left"/>
    </w:lvl>
    <w:lvl w:ilvl="2" w:tplc="21C04AEE">
      <w:start w:val="1"/>
      <w:numFmt w:val="bullet"/>
      <w:lvlText w:val=""/>
      <w:lvlJc w:val="left"/>
    </w:lvl>
    <w:lvl w:ilvl="3" w:tplc="F476ED58">
      <w:start w:val="1"/>
      <w:numFmt w:val="bullet"/>
      <w:lvlText w:val=""/>
      <w:lvlJc w:val="left"/>
    </w:lvl>
    <w:lvl w:ilvl="4" w:tplc="FF64232C">
      <w:start w:val="1"/>
      <w:numFmt w:val="bullet"/>
      <w:lvlText w:val=""/>
      <w:lvlJc w:val="left"/>
    </w:lvl>
    <w:lvl w:ilvl="5" w:tplc="A3185708">
      <w:start w:val="1"/>
      <w:numFmt w:val="bullet"/>
      <w:lvlText w:val=""/>
      <w:lvlJc w:val="left"/>
    </w:lvl>
    <w:lvl w:ilvl="6" w:tplc="62F86416">
      <w:start w:val="1"/>
      <w:numFmt w:val="bullet"/>
      <w:lvlText w:val=""/>
      <w:lvlJc w:val="left"/>
    </w:lvl>
    <w:lvl w:ilvl="7" w:tplc="FD08E93C">
      <w:start w:val="1"/>
      <w:numFmt w:val="bullet"/>
      <w:lvlText w:val=""/>
      <w:lvlJc w:val="left"/>
    </w:lvl>
    <w:lvl w:ilvl="8" w:tplc="407C2374">
      <w:start w:val="1"/>
      <w:numFmt w:val="bullet"/>
      <w:lvlText w:val=""/>
      <w:lvlJc w:val="left"/>
    </w:lvl>
  </w:abstractNum>
  <w:abstractNum w:abstractNumId="3" w15:restartNumberingAfterBreak="0">
    <w:nsid w:val="00000004"/>
    <w:multiLevelType w:val="hybridMultilevel"/>
    <w:tmpl w:val="238E1F28"/>
    <w:lvl w:ilvl="0" w:tplc="37FC1138">
      <w:start w:val="1"/>
      <w:numFmt w:val="lowerRoman"/>
      <w:lvlText w:val="%1)"/>
      <w:lvlJc w:val="left"/>
    </w:lvl>
    <w:lvl w:ilvl="1" w:tplc="D6B0B826">
      <w:start w:val="1"/>
      <w:numFmt w:val="bullet"/>
      <w:lvlText w:val=""/>
      <w:lvlJc w:val="left"/>
    </w:lvl>
    <w:lvl w:ilvl="2" w:tplc="3844F874">
      <w:start w:val="1"/>
      <w:numFmt w:val="bullet"/>
      <w:lvlText w:val=""/>
      <w:lvlJc w:val="left"/>
    </w:lvl>
    <w:lvl w:ilvl="3" w:tplc="40A0C62C">
      <w:start w:val="1"/>
      <w:numFmt w:val="bullet"/>
      <w:lvlText w:val=""/>
      <w:lvlJc w:val="left"/>
    </w:lvl>
    <w:lvl w:ilvl="4" w:tplc="33C8EEF6">
      <w:start w:val="1"/>
      <w:numFmt w:val="bullet"/>
      <w:lvlText w:val=""/>
      <w:lvlJc w:val="left"/>
    </w:lvl>
    <w:lvl w:ilvl="5" w:tplc="FAC046D0">
      <w:start w:val="1"/>
      <w:numFmt w:val="bullet"/>
      <w:lvlText w:val=""/>
      <w:lvlJc w:val="left"/>
    </w:lvl>
    <w:lvl w:ilvl="6" w:tplc="0FB282D0">
      <w:start w:val="1"/>
      <w:numFmt w:val="bullet"/>
      <w:lvlText w:val=""/>
      <w:lvlJc w:val="left"/>
    </w:lvl>
    <w:lvl w:ilvl="7" w:tplc="DC3EC860">
      <w:start w:val="1"/>
      <w:numFmt w:val="bullet"/>
      <w:lvlText w:val=""/>
      <w:lvlJc w:val="left"/>
    </w:lvl>
    <w:lvl w:ilvl="8" w:tplc="C50AB448">
      <w:start w:val="1"/>
      <w:numFmt w:val="bullet"/>
      <w:lvlText w:val=""/>
      <w:lvlJc w:val="left"/>
    </w:lvl>
  </w:abstractNum>
  <w:abstractNum w:abstractNumId="4" w15:restartNumberingAfterBreak="0">
    <w:nsid w:val="00000005"/>
    <w:multiLevelType w:val="hybridMultilevel"/>
    <w:tmpl w:val="46E87CCC"/>
    <w:lvl w:ilvl="0" w:tplc="D7D6EC32">
      <w:start w:val="1"/>
      <w:numFmt w:val="decimal"/>
      <w:lvlText w:val="%1."/>
      <w:lvlJc w:val="left"/>
    </w:lvl>
    <w:lvl w:ilvl="1" w:tplc="F054539A">
      <w:start w:val="1"/>
      <w:numFmt w:val="bullet"/>
      <w:lvlText w:val=""/>
      <w:lvlJc w:val="left"/>
    </w:lvl>
    <w:lvl w:ilvl="2" w:tplc="C8969E8E">
      <w:start w:val="1"/>
      <w:numFmt w:val="bullet"/>
      <w:lvlText w:val=""/>
      <w:lvlJc w:val="left"/>
    </w:lvl>
    <w:lvl w:ilvl="3" w:tplc="4476D440">
      <w:start w:val="1"/>
      <w:numFmt w:val="bullet"/>
      <w:lvlText w:val=""/>
      <w:lvlJc w:val="left"/>
    </w:lvl>
    <w:lvl w:ilvl="4" w:tplc="27AE8326">
      <w:start w:val="1"/>
      <w:numFmt w:val="bullet"/>
      <w:lvlText w:val=""/>
      <w:lvlJc w:val="left"/>
    </w:lvl>
    <w:lvl w:ilvl="5" w:tplc="A7A033F6">
      <w:start w:val="1"/>
      <w:numFmt w:val="bullet"/>
      <w:lvlText w:val=""/>
      <w:lvlJc w:val="left"/>
    </w:lvl>
    <w:lvl w:ilvl="6" w:tplc="E594DD3C">
      <w:start w:val="1"/>
      <w:numFmt w:val="bullet"/>
      <w:lvlText w:val=""/>
      <w:lvlJc w:val="left"/>
    </w:lvl>
    <w:lvl w:ilvl="7" w:tplc="DE0281C2">
      <w:start w:val="1"/>
      <w:numFmt w:val="bullet"/>
      <w:lvlText w:val=""/>
      <w:lvlJc w:val="left"/>
    </w:lvl>
    <w:lvl w:ilvl="8" w:tplc="71960288">
      <w:start w:val="1"/>
      <w:numFmt w:val="bullet"/>
      <w:lvlText w:val=""/>
      <w:lvlJc w:val="left"/>
    </w:lvl>
  </w:abstractNum>
  <w:abstractNum w:abstractNumId="5" w15:restartNumberingAfterBreak="0">
    <w:nsid w:val="13345F03"/>
    <w:multiLevelType w:val="hybridMultilevel"/>
    <w:tmpl w:val="2AE8944A"/>
    <w:lvl w:ilvl="0" w:tplc="AE4E59A4">
      <w:start w:val="1"/>
      <w:numFmt w:val="upperLetter"/>
      <w:lvlText w:val="%1)"/>
      <w:lvlJc w:val="left"/>
    </w:lvl>
    <w:lvl w:ilvl="1" w:tplc="46FA3862">
      <w:start w:val="1"/>
      <w:numFmt w:val="bullet"/>
      <w:lvlText w:val=""/>
      <w:lvlJc w:val="left"/>
    </w:lvl>
    <w:lvl w:ilvl="2" w:tplc="654EDA12">
      <w:start w:val="1"/>
      <w:numFmt w:val="bullet"/>
      <w:lvlText w:val=""/>
      <w:lvlJc w:val="left"/>
    </w:lvl>
    <w:lvl w:ilvl="3" w:tplc="6AB4D1EA">
      <w:start w:val="1"/>
      <w:numFmt w:val="bullet"/>
      <w:lvlText w:val=""/>
      <w:lvlJc w:val="left"/>
    </w:lvl>
    <w:lvl w:ilvl="4" w:tplc="B170A500">
      <w:start w:val="1"/>
      <w:numFmt w:val="bullet"/>
      <w:lvlText w:val=""/>
      <w:lvlJc w:val="left"/>
    </w:lvl>
    <w:lvl w:ilvl="5" w:tplc="78BC2B30">
      <w:start w:val="1"/>
      <w:numFmt w:val="bullet"/>
      <w:lvlText w:val=""/>
      <w:lvlJc w:val="left"/>
    </w:lvl>
    <w:lvl w:ilvl="6" w:tplc="170EB5BC">
      <w:start w:val="1"/>
      <w:numFmt w:val="bullet"/>
      <w:lvlText w:val=""/>
      <w:lvlJc w:val="left"/>
    </w:lvl>
    <w:lvl w:ilvl="7" w:tplc="6E1CCA84">
      <w:start w:val="1"/>
      <w:numFmt w:val="bullet"/>
      <w:lvlText w:val=""/>
      <w:lvlJc w:val="left"/>
    </w:lvl>
    <w:lvl w:ilvl="8" w:tplc="DB889372">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AD"/>
    <w:rsid w:val="00013AEC"/>
    <w:rsid w:val="00073D8B"/>
    <w:rsid w:val="000A76EB"/>
    <w:rsid w:val="000F31C3"/>
    <w:rsid w:val="001D4A96"/>
    <w:rsid w:val="00206FF3"/>
    <w:rsid w:val="00274D73"/>
    <w:rsid w:val="003723EC"/>
    <w:rsid w:val="00372694"/>
    <w:rsid w:val="0037357E"/>
    <w:rsid w:val="003970F2"/>
    <w:rsid w:val="003E1E77"/>
    <w:rsid w:val="003E32A6"/>
    <w:rsid w:val="004612C1"/>
    <w:rsid w:val="0046561D"/>
    <w:rsid w:val="00480109"/>
    <w:rsid w:val="00522E3D"/>
    <w:rsid w:val="005A605E"/>
    <w:rsid w:val="005D3920"/>
    <w:rsid w:val="005F3CBF"/>
    <w:rsid w:val="006068D3"/>
    <w:rsid w:val="00607ED5"/>
    <w:rsid w:val="006B31AD"/>
    <w:rsid w:val="00722653"/>
    <w:rsid w:val="007C7129"/>
    <w:rsid w:val="007E2882"/>
    <w:rsid w:val="008020AD"/>
    <w:rsid w:val="00830816"/>
    <w:rsid w:val="00886974"/>
    <w:rsid w:val="008D5331"/>
    <w:rsid w:val="00A040B5"/>
    <w:rsid w:val="00A326F3"/>
    <w:rsid w:val="00B311CD"/>
    <w:rsid w:val="00BB3BEA"/>
    <w:rsid w:val="00BC5B50"/>
    <w:rsid w:val="00BF57EF"/>
    <w:rsid w:val="00C5000B"/>
    <w:rsid w:val="00C57BBA"/>
    <w:rsid w:val="00CE2CA2"/>
    <w:rsid w:val="00CF6486"/>
    <w:rsid w:val="00DB635C"/>
    <w:rsid w:val="00DC2AA6"/>
    <w:rsid w:val="00E14D26"/>
    <w:rsid w:val="00E50AB0"/>
    <w:rsid w:val="00F1066D"/>
    <w:rsid w:val="00F15BAD"/>
    <w:rsid w:val="00F576B0"/>
    <w:rsid w:val="00FE0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BFB578"/>
  <w15:chartTrackingRefBased/>
  <w15:docId w15:val="{2FF39712-ECD6-9544-86E7-358C94CB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35C"/>
    <w:pPr>
      <w:keepNext/>
      <w:keepLines/>
      <w:spacing w:before="480" w:line="276" w:lineRule="auto"/>
      <w:outlineLvl w:val="0"/>
    </w:pPr>
    <w:rPr>
      <w:rFonts w:ascii="Calibri Light" w:eastAsia="Times New Roman" w:hAnsi="Calibri Light" w:cs="Times New Roman"/>
      <w:b/>
      <w:bCs/>
      <w:color w:val="2F5496"/>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AD"/>
    <w:pPr>
      <w:tabs>
        <w:tab w:val="center" w:pos="4680"/>
        <w:tab w:val="right" w:pos="9360"/>
      </w:tabs>
    </w:pPr>
  </w:style>
  <w:style w:type="character" w:customStyle="1" w:styleId="HeaderChar">
    <w:name w:val="Header Char"/>
    <w:basedOn w:val="DefaultParagraphFont"/>
    <w:link w:val="Header"/>
    <w:uiPriority w:val="99"/>
    <w:rsid w:val="006B31AD"/>
  </w:style>
  <w:style w:type="paragraph" w:styleId="Footer">
    <w:name w:val="footer"/>
    <w:basedOn w:val="Normal"/>
    <w:link w:val="FooterChar"/>
    <w:uiPriority w:val="99"/>
    <w:unhideWhenUsed/>
    <w:rsid w:val="006B31AD"/>
    <w:pPr>
      <w:tabs>
        <w:tab w:val="center" w:pos="4680"/>
        <w:tab w:val="right" w:pos="9360"/>
      </w:tabs>
    </w:pPr>
  </w:style>
  <w:style w:type="character" w:customStyle="1" w:styleId="FooterChar">
    <w:name w:val="Footer Char"/>
    <w:basedOn w:val="DefaultParagraphFont"/>
    <w:link w:val="Footer"/>
    <w:uiPriority w:val="99"/>
    <w:rsid w:val="006B31AD"/>
  </w:style>
  <w:style w:type="character" w:customStyle="1" w:styleId="Heading1Char">
    <w:name w:val="Heading 1 Char"/>
    <w:link w:val="Heading1"/>
    <w:uiPriority w:val="9"/>
    <w:rsid w:val="00DB635C"/>
    <w:rPr>
      <w:rFonts w:ascii="Calibri Light" w:eastAsia="Times New Roman" w:hAnsi="Calibri Light" w:cs="Times New Roman"/>
      <w:b/>
      <w:bCs/>
      <w:color w:val="2F5496"/>
      <w:sz w:val="28"/>
      <w:szCs w:val="28"/>
      <w:lang w:bidi="en-US"/>
    </w:rPr>
  </w:style>
  <w:style w:type="paragraph" w:styleId="Bibliography">
    <w:name w:val="Bibliography"/>
    <w:basedOn w:val="Normal"/>
    <w:next w:val="Normal"/>
    <w:uiPriority w:val="37"/>
    <w:unhideWhenUsed/>
    <w:rsid w:val="00DB635C"/>
  </w:style>
  <w:style w:type="paragraph" w:styleId="ListParagraph">
    <w:name w:val="List Paragraph"/>
    <w:basedOn w:val="Normal"/>
    <w:uiPriority w:val="34"/>
    <w:qFormat/>
    <w:rsid w:val="00DB635C"/>
    <w:pPr>
      <w:ind w:left="720"/>
    </w:pPr>
  </w:style>
  <w:style w:type="paragraph" w:styleId="HTMLPreformatted">
    <w:name w:val="HTML Preformatted"/>
    <w:basedOn w:val="Normal"/>
    <w:link w:val="HTMLPreformattedChar"/>
    <w:uiPriority w:val="99"/>
    <w:semiHidden/>
    <w:unhideWhenUsed/>
    <w:rsid w:val="008D5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8D5331"/>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85622">
      <w:bodyDiv w:val="1"/>
      <w:marLeft w:val="0"/>
      <w:marRight w:val="0"/>
      <w:marTop w:val="0"/>
      <w:marBottom w:val="0"/>
      <w:divBdr>
        <w:top w:val="none" w:sz="0" w:space="0" w:color="auto"/>
        <w:left w:val="none" w:sz="0" w:space="0" w:color="auto"/>
        <w:bottom w:val="none" w:sz="0" w:space="0" w:color="auto"/>
        <w:right w:val="none" w:sz="0" w:space="0" w:color="auto"/>
      </w:divBdr>
    </w:div>
    <w:div w:id="157231212">
      <w:bodyDiv w:val="1"/>
      <w:marLeft w:val="0"/>
      <w:marRight w:val="0"/>
      <w:marTop w:val="0"/>
      <w:marBottom w:val="0"/>
      <w:divBdr>
        <w:top w:val="none" w:sz="0" w:space="0" w:color="auto"/>
        <w:left w:val="none" w:sz="0" w:space="0" w:color="auto"/>
        <w:bottom w:val="none" w:sz="0" w:space="0" w:color="auto"/>
        <w:right w:val="none" w:sz="0" w:space="0" w:color="auto"/>
      </w:divBdr>
    </w:div>
    <w:div w:id="435178484">
      <w:bodyDiv w:val="1"/>
      <w:marLeft w:val="0"/>
      <w:marRight w:val="0"/>
      <w:marTop w:val="0"/>
      <w:marBottom w:val="0"/>
      <w:divBdr>
        <w:top w:val="none" w:sz="0" w:space="0" w:color="auto"/>
        <w:left w:val="none" w:sz="0" w:space="0" w:color="auto"/>
        <w:bottom w:val="none" w:sz="0" w:space="0" w:color="auto"/>
        <w:right w:val="none" w:sz="0" w:space="0" w:color="auto"/>
      </w:divBdr>
    </w:div>
    <w:div w:id="444420605">
      <w:bodyDiv w:val="1"/>
      <w:marLeft w:val="0"/>
      <w:marRight w:val="0"/>
      <w:marTop w:val="0"/>
      <w:marBottom w:val="0"/>
      <w:divBdr>
        <w:top w:val="none" w:sz="0" w:space="0" w:color="auto"/>
        <w:left w:val="none" w:sz="0" w:space="0" w:color="auto"/>
        <w:bottom w:val="none" w:sz="0" w:space="0" w:color="auto"/>
        <w:right w:val="none" w:sz="0" w:space="0" w:color="auto"/>
      </w:divBdr>
    </w:div>
    <w:div w:id="495877319">
      <w:bodyDiv w:val="1"/>
      <w:marLeft w:val="0"/>
      <w:marRight w:val="0"/>
      <w:marTop w:val="0"/>
      <w:marBottom w:val="0"/>
      <w:divBdr>
        <w:top w:val="none" w:sz="0" w:space="0" w:color="auto"/>
        <w:left w:val="none" w:sz="0" w:space="0" w:color="auto"/>
        <w:bottom w:val="none" w:sz="0" w:space="0" w:color="auto"/>
        <w:right w:val="none" w:sz="0" w:space="0" w:color="auto"/>
      </w:divBdr>
    </w:div>
    <w:div w:id="760029857">
      <w:bodyDiv w:val="1"/>
      <w:marLeft w:val="0"/>
      <w:marRight w:val="0"/>
      <w:marTop w:val="0"/>
      <w:marBottom w:val="0"/>
      <w:divBdr>
        <w:top w:val="none" w:sz="0" w:space="0" w:color="auto"/>
        <w:left w:val="none" w:sz="0" w:space="0" w:color="auto"/>
        <w:bottom w:val="none" w:sz="0" w:space="0" w:color="auto"/>
        <w:right w:val="none" w:sz="0" w:space="0" w:color="auto"/>
      </w:divBdr>
    </w:div>
    <w:div w:id="19758679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Val19</b:Tag>
    <b:SourceType>InternetSite</b:SourceType>
    <b:Guid>{902930B7-56E2-604E-82A4-907A50A8482A}</b:Guid>
    <b:Title>Towards Data Science</b:Title>
    <b:Year>2019</b:Year>
    <b:Author>
      <b:Author>
        <b:NameList>
          <b:Person>
            <b:Last>Alto</b:Last>
            <b:First>Valentino</b:First>
          </b:Person>
        </b:NameList>
      </b:Author>
    </b:Author>
    <b:URL>https://towardsdatascience.com/pca-eigenvectors-and-eigenvalues-1f968bc6777a</b:URL>
    <b:Month>July</b:Month>
    <b:Day>13</b:Day>
    <b:RefOrder>1</b:RefOrder>
  </b:Source>
</b:Sources>
</file>

<file path=customXml/itemProps1.xml><?xml version="1.0" encoding="utf-8"?>
<ds:datastoreItem xmlns:ds="http://schemas.openxmlformats.org/officeDocument/2006/customXml" ds:itemID="{4B43F011-F5FC-C543-B6FD-960FB7A54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13</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deshneni</dc:creator>
  <cp:keywords/>
  <cp:lastModifiedBy>akshay deshneni</cp:lastModifiedBy>
  <cp:revision>103</cp:revision>
  <dcterms:created xsi:type="dcterms:W3CDTF">2020-02-12T04:23:00Z</dcterms:created>
  <dcterms:modified xsi:type="dcterms:W3CDTF">2020-02-29T05:18:00Z</dcterms:modified>
</cp:coreProperties>
</file>